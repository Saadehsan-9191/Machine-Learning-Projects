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BD22" w14:textId="6A5244D8" w:rsidR="00E5707E" w:rsidRPr="0040723A" w:rsidRDefault="00EE6355" w:rsidP="0040723A">
      <w:pPr>
        <w:pStyle w:val="Title"/>
        <w:rPr>
          <w:rFonts w:ascii="Abadi" w:hAnsi="Abadi" w:cs="Times New Roman"/>
          <w:b/>
          <w:bCs/>
          <w:sz w:val="48"/>
          <w:szCs w:val="48"/>
          <w:u w:val="single"/>
        </w:rPr>
      </w:pPr>
      <w:r w:rsidRPr="0040723A">
        <w:rPr>
          <w:rFonts w:ascii="Abadi" w:hAnsi="Abadi" w:cs="Times New Roman"/>
          <w:b/>
          <w:bCs/>
          <w:sz w:val="48"/>
          <w:szCs w:val="48"/>
          <w:u w:val="single"/>
        </w:rPr>
        <w:t>The Complete Machine Learning Reference Guide</w:t>
      </w:r>
    </w:p>
    <w:p w14:paraId="296F8183" w14:textId="77777777" w:rsidR="00EE6355" w:rsidRPr="0040723A" w:rsidRDefault="00EE6355" w:rsidP="0040723A">
      <w:pPr>
        <w:rPr>
          <w:rFonts w:ascii="Abadi" w:hAnsi="Abadi"/>
        </w:rPr>
      </w:pPr>
    </w:p>
    <w:p w14:paraId="5ED069D8" w14:textId="3D7D8963" w:rsidR="00EE6355" w:rsidRPr="0040723A" w:rsidRDefault="00EE6355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t>Standard ML Workflow (7 Steps)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1515"/>
        <w:gridCol w:w="5580"/>
        <w:gridCol w:w="3480"/>
      </w:tblGrid>
      <w:tr w:rsidR="00EE6355" w:rsidRPr="0040723A" w14:paraId="28E01903" w14:textId="77777777" w:rsidTr="005652CD">
        <w:trPr>
          <w:trHeight w:hRule="exact" w:val="420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2162424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4"/>
                <w:sz w:val="18"/>
                <w:szCs w:val="18"/>
              </w:rPr>
              <w:t>S</w:t>
            </w:r>
            <w:r w:rsidRPr="0040723A">
              <w:rPr>
                <w:rFonts w:ascii="Abadi" w:eastAsia="Segoe UI" w:hAnsi="Abadi"/>
                <w:b/>
                <w:color w:val="1D293D"/>
                <w:spacing w:val="-1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ep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6753DCA" w14:textId="77777777" w:rsidR="00EE6355" w:rsidRPr="0040723A" w:rsidRDefault="00EE6355" w:rsidP="0040723A">
            <w:pPr>
              <w:spacing w:before="74"/>
              <w:ind w:left="50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Name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AD03784" w14:textId="77777777" w:rsidR="00EE6355" w:rsidRPr="0040723A" w:rsidRDefault="00EE6355" w:rsidP="0040723A">
            <w:pPr>
              <w:spacing w:before="74"/>
              <w:ind w:left="2298" w:right="2286"/>
              <w:jc w:val="center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2"/>
                <w:sz w:val="18"/>
                <w:szCs w:val="18"/>
              </w:rPr>
              <w:t>K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ey Action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0EE8139" w14:textId="77777777" w:rsidR="00EE6355" w:rsidRPr="0040723A" w:rsidRDefault="00EE6355" w:rsidP="0040723A">
            <w:pPr>
              <w:spacing w:before="74"/>
              <w:ind w:left="107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Common Pitfall</w:t>
            </w:r>
          </w:p>
        </w:tc>
      </w:tr>
      <w:tr w:rsidR="00EE6355" w:rsidRPr="0040723A" w14:paraId="7E280F60" w14:textId="77777777" w:rsidTr="005652CD">
        <w:trPr>
          <w:trHeight w:hRule="exact" w:val="660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82C4F7F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1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6F298F3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Define problem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3E265A3" w14:textId="77777777" w:rsidR="00EE6355" w:rsidRPr="0040723A" w:rsidRDefault="00EE6355" w:rsidP="0040723A">
            <w:pPr>
              <w:spacing w:before="74"/>
              <w:ind w:left="62" w:right="12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egression (number), classification (category), clustering (group), or recommendation?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F62035E" w14:textId="77777777" w:rsidR="00EE6355" w:rsidRPr="0040723A" w:rsidRDefault="00EE6355" w:rsidP="0040723A">
            <w:pPr>
              <w:spacing w:before="74"/>
              <w:ind w:left="67" w:right="24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Solving wrong metric (e.g., accuracy for rare disease)</w:t>
            </w:r>
          </w:p>
        </w:tc>
      </w:tr>
      <w:tr w:rsidR="00EE6355" w:rsidRPr="0040723A" w14:paraId="3DD81F28" w14:textId="77777777" w:rsidTr="005652CD">
        <w:trPr>
          <w:trHeight w:hRule="exact" w:val="420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1E2DB19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2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6FC266C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Collect data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25ADCFF" w14:textId="77777777" w:rsidR="00EE6355" w:rsidRPr="0040723A" w:rsidRDefault="00EE6355" w:rsidP="0040723A">
            <w:pPr>
              <w:spacing w:before="74"/>
              <w:ind w:left="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Ensure labels exist for supervised learning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2DCDB5C" w14:textId="77777777" w:rsidR="00EE6355" w:rsidRPr="0040723A" w:rsidRDefault="00EE6355" w:rsidP="0040723A">
            <w:pPr>
              <w:spacing w:before="74"/>
              <w:ind w:left="6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Leaking future information into training</w:t>
            </w:r>
          </w:p>
        </w:tc>
      </w:tr>
      <w:tr w:rsidR="00EE6355" w:rsidRPr="0040723A" w14:paraId="3430634B" w14:textId="77777777" w:rsidTr="005652CD">
        <w:trPr>
          <w:trHeight w:hRule="exact" w:val="675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73006FE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3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889005B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Clean &amp;</w:t>
            </w:r>
          </w:p>
          <w:p w14:paraId="3ADFAB34" w14:textId="77777777" w:rsidR="00EE6355" w:rsidRPr="0040723A" w:rsidRDefault="00EE6355" w:rsidP="0040723A">
            <w:pPr>
              <w:spacing w:before="15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preprocess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1B7C561" w14:textId="77777777" w:rsidR="00EE6355" w:rsidRPr="0040723A" w:rsidRDefault="00EE6355" w:rsidP="0040723A">
            <w:pPr>
              <w:spacing w:before="74"/>
              <w:ind w:left="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Handle missing values,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encode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categories, scale features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21BEBC2" w14:textId="77777777" w:rsidR="00EE6355" w:rsidRPr="0040723A" w:rsidRDefault="00EE6355" w:rsidP="0040723A">
            <w:pPr>
              <w:spacing w:before="74"/>
              <w:ind w:left="6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Applying scaling </w:t>
            </w:r>
            <w:r w:rsidRPr="0040723A">
              <w:rPr>
                <w:rFonts w:ascii="Abadi" w:eastAsia="Segoe UI" w:hAnsi="Abadi"/>
                <w:i/>
                <w:color w:val="1D293D"/>
                <w:sz w:val="18"/>
                <w:szCs w:val="18"/>
              </w:rPr>
              <w:t>befo</w:t>
            </w:r>
            <w:r w:rsidRPr="0040723A">
              <w:rPr>
                <w:rFonts w:ascii="Abadi" w:eastAsia="Segoe UI" w:hAnsi="Abadi"/>
                <w:i/>
                <w:color w:val="1D293D"/>
                <w:spacing w:val="1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i/>
                <w:color w:val="1D293D"/>
                <w:sz w:val="18"/>
                <w:szCs w:val="18"/>
              </w:rPr>
              <w:t>e</w:t>
            </w:r>
            <w:r w:rsidRPr="0040723A">
              <w:rPr>
                <w:rFonts w:ascii="Abadi" w:eastAsia="Segoe UI" w:hAnsi="Abadi"/>
                <w:i/>
                <w:color w:val="1D293D"/>
                <w:spacing w:val="-1"/>
                <w:sz w:val="18"/>
                <w:szCs w:val="18"/>
              </w:rPr>
              <w:t xml:space="preserve"> 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train/test split</w:t>
            </w:r>
          </w:p>
        </w:tc>
      </w:tr>
      <w:tr w:rsidR="00EE6355" w:rsidRPr="0040723A" w14:paraId="6DE3A46C" w14:textId="77777777" w:rsidTr="005652CD">
        <w:trPr>
          <w:trHeight w:hRule="exact" w:val="405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F5E0ACA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4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5D0B95B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Split data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363A6F6" w14:textId="77777777" w:rsidR="00EE6355" w:rsidRPr="0040723A" w:rsidRDefault="00EE6355" w:rsidP="0040723A">
            <w:pPr>
              <w:spacing w:before="74"/>
              <w:ind w:left="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5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rain (60%), validation (20%), test (20%)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108E91C" w14:textId="77777777" w:rsidR="00EE6355" w:rsidRPr="0040723A" w:rsidRDefault="00EE6355" w:rsidP="0040723A">
            <w:pPr>
              <w:spacing w:before="74"/>
              <w:ind w:left="6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7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esting on the same data you tuned on</w:t>
            </w:r>
          </w:p>
        </w:tc>
      </w:tr>
      <w:tr w:rsidR="00EE6355" w:rsidRPr="0040723A" w14:paraId="65B180A5" w14:textId="77777777" w:rsidTr="005652CD">
        <w:trPr>
          <w:trHeight w:hRule="exact" w:val="675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127A77D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5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95141BF" w14:textId="77777777" w:rsidR="00EE6355" w:rsidRPr="0040723A" w:rsidRDefault="00EE6355" w:rsidP="0040723A">
            <w:pPr>
              <w:spacing w:before="74"/>
              <w:ind w:left="66" w:right="70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Establish baseline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D542656" w14:textId="77777777" w:rsidR="00EE6355" w:rsidRPr="0040723A" w:rsidRDefault="00EE6355" w:rsidP="0040723A">
            <w:pPr>
              <w:spacing w:before="74"/>
              <w:ind w:left="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Simple model (mean, median, or linear regression)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04F8516" w14:textId="77777777" w:rsidR="00EE6355" w:rsidRPr="0040723A" w:rsidRDefault="00EE6355" w:rsidP="0040723A">
            <w:pPr>
              <w:spacing w:before="74"/>
              <w:ind w:left="6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6"/>
                <w:sz w:val="18"/>
                <w:szCs w:val="18"/>
              </w:rPr>
              <w:t>S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tarting with deep learning immediately</w:t>
            </w:r>
          </w:p>
        </w:tc>
      </w:tr>
      <w:tr w:rsidR="00EE6355" w:rsidRPr="0040723A" w14:paraId="3C0880D0" w14:textId="77777777" w:rsidTr="005652CD">
        <w:trPr>
          <w:trHeight w:hRule="exact" w:val="420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5A12A1B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6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2D94AC9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5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rain &amp; tune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5170053" w14:textId="77777777" w:rsidR="00EE6355" w:rsidRPr="0040723A" w:rsidRDefault="00EE6355" w:rsidP="0040723A">
            <w:pPr>
              <w:spacing w:before="74"/>
              <w:ind w:left="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Cross-validation + hyperparameter search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E743B02" w14:textId="77777777" w:rsidR="00EE6355" w:rsidRPr="0040723A" w:rsidRDefault="00EE6355" w:rsidP="0040723A">
            <w:pPr>
              <w:spacing w:before="74"/>
              <w:ind w:left="6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Overfitting to validation set</w:t>
            </w:r>
          </w:p>
        </w:tc>
      </w:tr>
      <w:tr w:rsidR="00EE6355" w:rsidRPr="0040723A" w14:paraId="151088B3" w14:textId="77777777" w:rsidTr="005652CD">
        <w:trPr>
          <w:trHeight w:hRule="exact" w:val="660"/>
        </w:trPr>
        <w:tc>
          <w:tcPr>
            <w:tcW w:w="51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D42712C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7</w:t>
            </w:r>
          </w:p>
        </w:tc>
        <w:tc>
          <w:tcPr>
            <w:tcW w:w="15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8FC7501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Evaluate &amp;</w:t>
            </w:r>
          </w:p>
          <w:p w14:paraId="3821A744" w14:textId="77777777" w:rsidR="00EE6355" w:rsidRPr="0040723A" w:rsidRDefault="00EE6355" w:rsidP="0040723A">
            <w:pPr>
              <w:spacing w:before="15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deploy</w:t>
            </w:r>
          </w:p>
        </w:tc>
        <w:tc>
          <w:tcPr>
            <w:tcW w:w="55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E1AB7DD" w14:textId="77777777" w:rsidR="00EE6355" w:rsidRPr="0040723A" w:rsidRDefault="00EE6355" w:rsidP="0040723A">
            <w:pPr>
              <w:spacing w:before="74"/>
              <w:ind w:left="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Compare to baseline on test set</w:t>
            </w:r>
          </w:p>
        </w:tc>
        <w:tc>
          <w:tcPr>
            <w:tcW w:w="348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20C8328" w14:textId="77777777" w:rsidR="00EE6355" w:rsidRPr="0040723A" w:rsidRDefault="00EE6355" w:rsidP="0040723A">
            <w:pPr>
              <w:spacing w:before="74"/>
              <w:ind w:left="67" w:right="4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Ignoring inference latency / memory constraints</w:t>
            </w:r>
          </w:p>
        </w:tc>
      </w:tr>
    </w:tbl>
    <w:p w14:paraId="3AEFEB45" w14:textId="567B21A9" w:rsidR="00EE6355" w:rsidRPr="0040723A" w:rsidRDefault="00EE6355" w:rsidP="0040723A">
      <w:pPr>
        <w:rPr>
          <w:rFonts w:ascii="Abadi" w:hAnsi="Abadi"/>
        </w:rPr>
      </w:pPr>
    </w:p>
    <w:p w14:paraId="3E6EFCB6" w14:textId="77777777" w:rsidR="0040723A" w:rsidRPr="0040723A" w:rsidRDefault="0040723A" w:rsidP="0040723A">
      <w:pPr>
        <w:jc w:val="center"/>
        <w:rPr>
          <w:rFonts w:ascii="Abadi" w:hAnsi="Abadi"/>
          <w:b/>
          <w:bCs/>
          <w:i/>
          <w:iCs/>
        </w:rPr>
      </w:pPr>
      <w:r w:rsidRPr="0040723A">
        <w:rPr>
          <w:rFonts w:ascii="Abadi" w:hAnsi="Abadi"/>
          <w:b/>
          <w:bCs/>
          <w:i/>
          <w:iCs/>
        </w:rPr>
        <w:t>- Always split first, then preprocess</w:t>
      </w:r>
    </w:p>
    <w:p w14:paraId="42E19554" w14:textId="77777777" w:rsidR="0040723A" w:rsidRPr="0040723A" w:rsidRDefault="0040723A" w:rsidP="0040723A">
      <w:pPr>
        <w:jc w:val="center"/>
        <w:rPr>
          <w:rFonts w:ascii="Abadi" w:hAnsi="Abadi"/>
          <w:b/>
          <w:bCs/>
          <w:i/>
          <w:iCs/>
        </w:rPr>
      </w:pPr>
      <w:r w:rsidRPr="0040723A">
        <w:rPr>
          <w:rFonts w:ascii="Abadi" w:hAnsi="Abadi"/>
          <w:b/>
          <w:bCs/>
          <w:i/>
          <w:iCs/>
        </w:rPr>
        <w:t>- Never use target values to create features</w:t>
      </w:r>
    </w:p>
    <w:p w14:paraId="632A8EBB" w14:textId="77777777" w:rsidR="0040723A" w:rsidRPr="0040723A" w:rsidRDefault="0040723A" w:rsidP="0040723A">
      <w:pPr>
        <w:jc w:val="center"/>
        <w:rPr>
          <w:rFonts w:ascii="Abadi" w:hAnsi="Abadi"/>
          <w:b/>
          <w:bCs/>
          <w:i/>
          <w:iCs/>
        </w:rPr>
      </w:pPr>
      <w:r w:rsidRPr="0040723A">
        <w:rPr>
          <w:rFonts w:ascii="Abadi" w:hAnsi="Abadi"/>
          <w:b/>
          <w:bCs/>
          <w:i/>
          <w:iCs/>
        </w:rPr>
        <w:t>- Use Pipelines to ensure transformations happen correctly</w:t>
      </w:r>
    </w:p>
    <w:p w14:paraId="72B28641" w14:textId="77777777" w:rsidR="0040723A" w:rsidRPr="0040723A" w:rsidRDefault="0040723A" w:rsidP="0040723A">
      <w:pPr>
        <w:jc w:val="center"/>
        <w:rPr>
          <w:rFonts w:ascii="Abadi" w:hAnsi="Abadi"/>
          <w:b/>
          <w:bCs/>
          <w:i/>
          <w:iCs/>
        </w:rPr>
      </w:pPr>
      <w:r w:rsidRPr="0040723A">
        <w:rPr>
          <w:rFonts w:ascii="Abadi" w:hAnsi="Abadi"/>
          <w:b/>
          <w:bCs/>
          <w:i/>
          <w:iCs/>
        </w:rPr>
        <w:t>- Keep validation and test sets untouched until final evaluation</w:t>
      </w:r>
    </w:p>
    <w:p w14:paraId="7937BD30" w14:textId="77777777" w:rsidR="00EE6355" w:rsidRPr="0040723A" w:rsidRDefault="00EE6355" w:rsidP="0040723A">
      <w:pPr>
        <w:rPr>
          <w:rFonts w:ascii="Abadi" w:hAnsi="Abadi"/>
        </w:rPr>
      </w:pPr>
    </w:p>
    <w:p w14:paraId="4835AA14" w14:textId="52468E5F" w:rsidR="00EE6355" w:rsidRPr="0040723A" w:rsidRDefault="00EE6355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t>Model Categories – When to use each.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3375"/>
        <w:gridCol w:w="2790"/>
        <w:gridCol w:w="2895"/>
      </w:tblGrid>
      <w:tr w:rsidR="00EE6355" w:rsidRPr="0040723A" w14:paraId="7248D563" w14:textId="77777777" w:rsidTr="005652CD">
        <w:trPr>
          <w:trHeight w:hRule="exact" w:val="420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930ED14" w14:textId="77777777" w:rsidR="00EE6355" w:rsidRPr="0040723A" w:rsidRDefault="00EE6355" w:rsidP="0040723A">
            <w:pPr>
              <w:spacing w:before="74"/>
              <w:ind w:left="43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 xml:space="preserve">Model </w:t>
            </w:r>
            <w:r w:rsidRPr="0040723A">
              <w:rPr>
                <w:rFonts w:ascii="Abadi" w:eastAsia="Segoe UI" w:hAnsi="Abadi"/>
                <w:b/>
                <w:color w:val="1D293D"/>
                <w:spacing w:val="-5"/>
                <w:sz w:val="18"/>
                <w:szCs w:val="18"/>
              </w:rPr>
              <w:t>F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amily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503E8F6" w14:textId="77777777" w:rsidR="00EE6355" w:rsidRPr="0040723A" w:rsidRDefault="00EE6355" w:rsidP="0040723A">
            <w:pPr>
              <w:spacing w:before="74"/>
              <w:ind w:left="113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Best used for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20D1742" w14:textId="77777777" w:rsidR="00EE6355" w:rsidRPr="0040723A" w:rsidRDefault="00EE6355" w:rsidP="0040723A">
            <w:pPr>
              <w:spacing w:before="74"/>
              <w:ind w:left="8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2"/>
                <w:sz w:val="18"/>
                <w:szCs w:val="18"/>
              </w:rPr>
              <w:t>K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ey benefits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B421C6A" w14:textId="77777777" w:rsidR="00EE6355" w:rsidRPr="0040723A" w:rsidRDefault="00EE6355" w:rsidP="0040723A">
            <w:pPr>
              <w:spacing w:before="74"/>
              <w:ind w:left="88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C</w:t>
            </w:r>
            <w:r w:rsidRPr="0040723A">
              <w:rPr>
                <w:rFonts w:ascii="Abadi" w:eastAsia="Segoe UI" w:hAnsi="Abadi"/>
                <w:b/>
                <w:color w:val="1D293D"/>
                <w:spacing w:val="1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itical limits</w:t>
            </w:r>
          </w:p>
        </w:tc>
      </w:tr>
      <w:tr w:rsidR="00EE6355" w:rsidRPr="0040723A" w14:paraId="1C1CF584" w14:textId="77777777" w:rsidTr="005652CD">
        <w:trPr>
          <w:trHeight w:hRule="exact" w:val="675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F2F30B9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Linear Models</w:t>
            </w:r>
          </w:p>
          <w:p w14:paraId="006D097E" w14:textId="77777777" w:rsidR="00EE6355" w:rsidRPr="0040723A" w:rsidRDefault="00EE6355" w:rsidP="0040723A">
            <w:pPr>
              <w:spacing w:before="15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(Ridge, Lasso, Logistic)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211E9FB" w14:textId="77777777" w:rsidR="00EE6355" w:rsidRPr="0040723A" w:rsidRDefault="00EE6355" w:rsidP="0040723A">
            <w:pPr>
              <w:spacing w:before="74"/>
              <w:ind w:left="65" w:right="13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Baseline, high-dimensional sparse data, interpretability required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44A3FC4" w14:textId="77777777" w:rsidR="00EE6355" w:rsidRPr="0040723A" w:rsidRDefault="00EE6355" w:rsidP="0040723A">
            <w:pPr>
              <w:spacing w:before="74"/>
              <w:ind w:left="66" w:right="22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1"/>
                <w:sz w:val="18"/>
                <w:szCs w:val="18"/>
              </w:rPr>
              <w:t>V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ery fast, coefficients = feature importance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F7D11B4" w14:textId="77777777" w:rsidR="00EE6355" w:rsidRPr="0040723A" w:rsidRDefault="00EE6355" w:rsidP="0040723A">
            <w:pPr>
              <w:spacing w:before="74"/>
              <w:ind w:left="60" w:right="21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Assumes linear relationship, fails on </w:t>
            </w:r>
            <w:r w:rsidRPr="0040723A">
              <w:rPr>
                <w:rFonts w:ascii="Abadi" w:eastAsia="Segoe UI" w:hAnsi="Abadi"/>
                <w:color w:val="1D293D"/>
                <w:spacing w:val="-1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OR/nonlinear patterns</w:t>
            </w:r>
          </w:p>
        </w:tc>
      </w:tr>
      <w:tr w:rsidR="00EE6355" w:rsidRPr="0040723A" w14:paraId="625B2001" w14:textId="77777777" w:rsidTr="005652CD">
        <w:trPr>
          <w:trHeight w:hRule="exact" w:val="915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E039B9A" w14:textId="77777777" w:rsidR="00EE6355" w:rsidRPr="0040723A" w:rsidRDefault="00EE6355" w:rsidP="0040723A">
            <w:pPr>
              <w:spacing w:before="74"/>
              <w:ind w:left="59" w:right="30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13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b/>
                <w:color w:val="1D293D"/>
                <w:spacing w:val="-1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 xml:space="preserve">ee-Based 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(Random Forest, </w:t>
            </w:r>
            <w:proofErr w:type="spellStart"/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GBoost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, </w:t>
            </w: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LightGBM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)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B7523D6" w14:textId="77777777" w:rsidR="00EE6355" w:rsidRPr="0040723A" w:rsidRDefault="00EE6355" w:rsidP="0040723A">
            <w:pPr>
              <w:spacing w:before="74"/>
              <w:ind w:left="65" w:right="13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20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abular data (sales, finance, healthcare), nonlinear patterns, missing values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7EC87C2" w14:textId="77777777" w:rsidR="00EE6355" w:rsidRPr="0040723A" w:rsidRDefault="00EE6355" w:rsidP="0040723A">
            <w:pPr>
              <w:spacing w:before="74"/>
              <w:ind w:left="66" w:right="443"/>
              <w:jc w:val="both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 scaling needed, handles mixed types, built-in feature importance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820EE1A" w14:textId="77777777" w:rsidR="00EE6355" w:rsidRPr="0040723A" w:rsidRDefault="00EE6355" w:rsidP="0040723A">
            <w:pPr>
              <w:spacing w:before="74"/>
              <w:ind w:left="60" w:right="30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7"/>
                <w:sz w:val="18"/>
                <w:szCs w:val="18"/>
              </w:rPr>
              <w:t>P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oor performance on images/text/graphs, can overfit</w:t>
            </w:r>
          </w:p>
        </w:tc>
      </w:tr>
      <w:tr w:rsidR="00EE6355" w:rsidRPr="0040723A" w14:paraId="20F93D3C" w14:textId="77777777" w:rsidTr="005652CD">
        <w:trPr>
          <w:trHeight w:hRule="exact" w:val="930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CE7A7EB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Suppo</w:t>
            </w:r>
            <w:r w:rsidRPr="0040723A">
              <w:rPr>
                <w:rFonts w:ascii="Abadi" w:eastAsia="Segoe UI" w:hAnsi="Abadi"/>
                <w:b/>
                <w:color w:val="1D293D"/>
                <w:spacing w:val="6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 xml:space="preserve">t </w:t>
            </w:r>
            <w:r w:rsidRPr="0040723A">
              <w:rPr>
                <w:rFonts w:ascii="Abadi" w:eastAsia="Segoe UI" w:hAnsi="Abadi"/>
                <w:b/>
                <w:color w:val="1D293D"/>
                <w:spacing w:val="-11"/>
                <w:sz w:val="18"/>
                <w:szCs w:val="18"/>
              </w:rPr>
              <w:t>V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ector</w:t>
            </w:r>
          </w:p>
          <w:p w14:paraId="3E21CF3E" w14:textId="77777777" w:rsidR="00EE6355" w:rsidRPr="0040723A" w:rsidRDefault="00EE6355" w:rsidP="0040723A">
            <w:pPr>
              <w:spacing w:before="15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Machines</w:t>
            </w:r>
          </w:p>
          <w:p w14:paraId="32185471" w14:textId="77777777" w:rsidR="00EE6355" w:rsidRPr="0040723A" w:rsidRDefault="00EE6355" w:rsidP="0040723A">
            <w:pPr>
              <w:spacing w:before="15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(SVM / SVR)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A6C4180" w14:textId="77777777" w:rsidR="00EE6355" w:rsidRPr="0040723A" w:rsidRDefault="00EE6355" w:rsidP="0040723A">
            <w:pPr>
              <w:spacing w:before="74"/>
              <w:ind w:left="65" w:right="22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Small-to-medium tabular (&lt;10k rows), high-dim but sparse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619AC28" w14:textId="77777777" w:rsidR="00EE6355" w:rsidRPr="0040723A" w:rsidRDefault="00EE6355" w:rsidP="0040723A">
            <w:pPr>
              <w:spacing w:before="74"/>
              <w:ind w:left="66" w:right="33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K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ernel trick captures complex boundaries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1EE6083" w14:textId="77777777" w:rsidR="00EE6355" w:rsidRPr="0040723A" w:rsidRDefault="00EE6355" w:rsidP="0040723A">
            <w:pPr>
              <w:spacing w:before="74"/>
              <w:ind w:left="60" w:right="54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O(n²) to O(n³) time, memory heavy, needs scaling</w:t>
            </w:r>
          </w:p>
        </w:tc>
      </w:tr>
      <w:tr w:rsidR="00EE6355" w:rsidRPr="0040723A" w14:paraId="64F1D7BD" w14:textId="77777777" w:rsidTr="005652CD">
        <w:trPr>
          <w:trHeight w:hRule="exact" w:val="660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4AEF0C1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K-Nearest Neighbo</w:t>
            </w:r>
            <w:r w:rsidRPr="0040723A">
              <w:rPr>
                <w:rFonts w:ascii="Abadi" w:eastAsia="Segoe UI" w:hAnsi="Abadi"/>
                <w:b/>
                <w:color w:val="1D293D"/>
                <w:spacing w:val="2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s</w:t>
            </w:r>
          </w:p>
          <w:p w14:paraId="1656DA4E" w14:textId="77777777" w:rsidR="00EE6355" w:rsidRPr="0040723A" w:rsidRDefault="00EE6355" w:rsidP="0040723A">
            <w:pPr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(KNN)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D01B309" w14:textId="77777777" w:rsidR="00EE6355" w:rsidRPr="0040723A" w:rsidRDefault="00EE6355" w:rsidP="0040723A">
            <w:pPr>
              <w:spacing w:before="74"/>
              <w:ind w:left="65" w:right="43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Small datasets,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low-dimension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(&lt;20 features), simple recommendations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53E2BCC" w14:textId="77777777" w:rsidR="00EE6355" w:rsidRPr="0040723A" w:rsidRDefault="00EE6355" w:rsidP="0040723A">
            <w:pPr>
              <w:spacing w:before="74"/>
              <w:ind w:left="66" w:right="59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 training phase, easy to explain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D230E8C" w14:textId="77777777" w:rsidR="00EE6355" w:rsidRPr="0040723A" w:rsidRDefault="00EE6355" w:rsidP="0040723A">
            <w:pPr>
              <w:spacing w:before="74"/>
              <w:ind w:left="60" w:right="51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Slow inference O(n), curse of dimensionality</w:t>
            </w:r>
          </w:p>
        </w:tc>
      </w:tr>
      <w:tr w:rsidR="00EE6355" w:rsidRPr="0040723A" w14:paraId="65479163" w14:textId="77777777" w:rsidTr="005652CD">
        <w:trPr>
          <w:trHeight w:hRule="exact" w:val="930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CEE676C" w14:textId="77777777" w:rsidR="00EE6355" w:rsidRPr="0040723A" w:rsidRDefault="00EE6355" w:rsidP="0040723A">
            <w:pPr>
              <w:spacing w:before="74"/>
              <w:ind w:left="59" w:right="35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Neural Networks / Deep Lea</w:t>
            </w:r>
            <w:r w:rsidRPr="0040723A">
              <w:rPr>
                <w:rFonts w:ascii="Abadi" w:eastAsia="Segoe UI" w:hAnsi="Abadi"/>
                <w:b/>
                <w:color w:val="1D293D"/>
                <w:spacing w:val="1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ning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1025414" w14:textId="77777777" w:rsidR="00EE6355" w:rsidRPr="0040723A" w:rsidRDefault="00EE6355" w:rsidP="0040723A">
            <w:pPr>
              <w:spacing w:before="74"/>
              <w:ind w:left="65" w:right="49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Images (CNN), text/sequences (</w:t>
            </w:r>
            <w:r w:rsidRPr="0040723A">
              <w:rPr>
                <w:rFonts w:ascii="Abadi" w:eastAsia="Segoe UI" w:hAnsi="Abadi"/>
                <w:color w:val="1D293D"/>
                <w:spacing w:val="-15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ransformers), audio, large tabular (&gt;100k rows)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16065CB" w14:textId="77777777" w:rsidR="00EE6355" w:rsidRPr="0040723A" w:rsidRDefault="00EE6355" w:rsidP="0040723A">
            <w:pPr>
              <w:spacing w:before="74"/>
              <w:ind w:left="66" w:right="8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6"/>
                <w:sz w:val="18"/>
                <w:szCs w:val="18"/>
              </w:rPr>
              <w:t>S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tate-of-the-art for unstructured data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A2E177A" w14:textId="77777777" w:rsidR="00EE6355" w:rsidRPr="0040723A" w:rsidRDefault="00EE6355" w:rsidP="0040723A">
            <w:pPr>
              <w:spacing w:before="74"/>
              <w:ind w:left="60" w:right="28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Needs large data + GPU, black- box, many hyperparameters</w:t>
            </w:r>
          </w:p>
        </w:tc>
      </w:tr>
      <w:tr w:rsidR="00EE6355" w:rsidRPr="0040723A" w14:paraId="27AF3AF4" w14:textId="77777777" w:rsidTr="005652CD">
        <w:trPr>
          <w:trHeight w:hRule="exact" w:val="915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5A17CA7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Cluste</w:t>
            </w:r>
            <w:r w:rsidRPr="0040723A">
              <w:rPr>
                <w:rFonts w:ascii="Abadi" w:eastAsia="Segoe UI" w:hAnsi="Abadi"/>
                <w:b/>
                <w:color w:val="1D293D"/>
                <w:spacing w:val="1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ing</w:t>
            </w:r>
          </w:p>
          <w:p w14:paraId="1F37C58C" w14:textId="77777777" w:rsidR="00EE6355" w:rsidRPr="0040723A" w:rsidRDefault="00EE6355" w:rsidP="0040723A">
            <w:pPr>
              <w:ind w:left="59" w:right="34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(K-Means, DBSCAN, Hierarchical)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9A24C26" w14:textId="77777777" w:rsidR="00EE6355" w:rsidRPr="0040723A" w:rsidRDefault="00EE6355" w:rsidP="0040723A">
            <w:pPr>
              <w:spacing w:before="74"/>
              <w:ind w:left="65" w:right="57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Unsupervised grouping, customer segmentation, anomaly detection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25021CD" w14:textId="77777777" w:rsidR="00EE6355" w:rsidRPr="0040723A" w:rsidRDefault="00EE6355" w:rsidP="0040723A">
            <w:pPr>
              <w:spacing w:before="74"/>
              <w:ind w:left="66" w:right="4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No labels needed,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reveals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hidden structure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72D80B3" w14:textId="77777777" w:rsidR="00EE6355" w:rsidRPr="0040723A" w:rsidRDefault="00EE6355" w:rsidP="0040723A">
            <w:pPr>
              <w:spacing w:before="74"/>
              <w:ind w:left="60" w:right="67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Hard to evaluate, K-Means assumes spherical clusters</w:t>
            </w:r>
          </w:p>
        </w:tc>
      </w:tr>
      <w:tr w:rsidR="00EE6355" w:rsidRPr="0040723A" w14:paraId="41BF1B51" w14:textId="77777777" w:rsidTr="005652CD">
        <w:trPr>
          <w:trHeight w:hRule="exact" w:val="915"/>
        </w:trPr>
        <w:tc>
          <w:tcPr>
            <w:tcW w:w="202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8757A16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Dimensionality</w:t>
            </w:r>
          </w:p>
          <w:p w14:paraId="1DD9507F" w14:textId="77777777" w:rsidR="00EE6355" w:rsidRPr="0040723A" w:rsidRDefault="00EE6355" w:rsidP="0040723A">
            <w:pPr>
              <w:spacing w:before="15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4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eduction</w:t>
            </w:r>
          </w:p>
          <w:p w14:paraId="34F1DBF3" w14:textId="77777777" w:rsidR="00EE6355" w:rsidRPr="0040723A" w:rsidRDefault="00EE6355" w:rsidP="0040723A">
            <w:pPr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(PCA, t-SNE, UMAP)</w:t>
            </w:r>
          </w:p>
        </w:tc>
        <w:tc>
          <w:tcPr>
            <w:tcW w:w="33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D8FBB84" w14:textId="77777777" w:rsidR="00EE6355" w:rsidRPr="0040723A" w:rsidRDefault="00EE6355" w:rsidP="0040723A">
            <w:pPr>
              <w:spacing w:before="74"/>
              <w:ind w:left="65" w:right="51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Visualization, feature compression, denoising</w:t>
            </w:r>
          </w:p>
        </w:tc>
        <w:tc>
          <w:tcPr>
            <w:tcW w:w="279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E19804F" w14:textId="77777777" w:rsidR="00EE6355" w:rsidRPr="0040723A" w:rsidRDefault="00EE6355" w:rsidP="0040723A">
            <w:pPr>
              <w:spacing w:before="74"/>
              <w:ind w:left="66" w:right="24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educes overfitting, speeds up other models</w:t>
            </w:r>
          </w:p>
        </w:tc>
        <w:tc>
          <w:tcPr>
            <w:tcW w:w="28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35C29DF" w14:textId="77777777" w:rsidR="00EE6355" w:rsidRPr="0040723A" w:rsidRDefault="00EE6355" w:rsidP="0040723A">
            <w:pPr>
              <w:spacing w:before="74"/>
              <w:ind w:left="60" w:right="6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PCA is linear, t-SNE distorts global distances</w:t>
            </w:r>
          </w:p>
        </w:tc>
      </w:tr>
    </w:tbl>
    <w:p w14:paraId="60557F83" w14:textId="77777777" w:rsidR="00EE6355" w:rsidRPr="0040723A" w:rsidRDefault="00EE6355" w:rsidP="0040723A">
      <w:pPr>
        <w:rPr>
          <w:rFonts w:ascii="Abadi" w:hAnsi="Abadi"/>
        </w:rPr>
      </w:pPr>
    </w:p>
    <w:p w14:paraId="1CF193E6" w14:textId="100991B1" w:rsidR="00EE6355" w:rsidRPr="0040723A" w:rsidRDefault="00EE6355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lastRenderedPageBreak/>
        <w:t xml:space="preserve">What to use for What Exactly 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2595"/>
        <w:gridCol w:w="2595"/>
        <w:gridCol w:w="2775"/>
      </w:tblGrid>
      <w:tr w:rsidR="00EE6355" w:rsidRPr="0040723A" w14:paraId="65E09352" w14:textId="77777777" w:rsidTr="005652CD">
        <w:trPr>
          <w:trHeight w:hRule="exact" w:val="420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4A4A394" w14:textId="77777777" w:rsidR="00EE6355" w:rsidRPr="0040723A" w:rsidRDefault="00EE6355" w:rsidP="0040723A">
            <w:pPr>
              <w:spacing w:before="74"/>
              <w:ind w:left="980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P</w:t>
            </w:r>
            <w:r w:rsidRPr="0040723A">
              <w:rPr>
                <w:rFonts w:ascii="Abadi" w:eastAsia="Segoe UI" w:hAnsi="Abadi"/>
                <w:b/>
                <w:color w:val="1D293D"/>
                <w:spacing w:val="-1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oblem type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B245D84" w14:textId="77777777" w:rsidR="00EE6355" w:rsidRPr="0040723A" w:rsidRDefault="00EE6355" w:rsidP="0040723A">
            <w:pPr>
              <w:spacing w:before="74"/>
              <w:ind w:left="838" w:right="840"/>
              <w:jc w:val="center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4"/>
                <w:sz w:val="18"/>
                <w:szCs w:val="18"/>
              </w:rPr>
              <w:t>S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ta</w:t>
            </w:r>
            <w:r w:rsidRPr="0040723A">
              <w:rPr>
                <w:rFonts w:ascii="Abadi" w:eastAsia="Segoe UI" w:hAnsi="Abadi"/>
                <w:b/>
                <w:color w:val="1D293D"/>
                <w:spacing w:val="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t with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D244C98" w14:textId="77777777" w:rsidR="00EE6355" w:rsidRPr="0040723A" w:rsidRDefault="00EE6355" w:rsidP="0040723A">
            <w:pPr>
              <w:spacing w:before="74"/>
              <w:ind w:left="900" w:right="896"/>
              <w:jc w:val="center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Then t</w:t>
            </w:r>
            <w:r w:rsidRPr="0040723A">
              <w:rPr>
                <w:rFonts w:ascii="Abadi" w:eastAsia="Segoe UI" w:hAnsi="Abadi"/>
                <w:b/>
                <w:color w:val="1D293D"/>
                <w:spacing w:val="7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y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49B5389" w14:textId="77777777" w:rsidR="00EE6355" w:rsidRPr="0040723A" w:rsidRDefault="00EE6355" w:rsidP="0040723A">
            <w:pPr>
              <w:spacing w:before="74"/>
              <w:ind w:left="1103" w:right="1097"/>
              <w:jc w:val="center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pacing w:val="-4"/>
                <w:sz w:val="18"/>
                <w:szCs w:val="18"/>
              </w:rPr>
              <w:t>A</w:t>
            </w:r>
            <w:r w:rsidRPr="0040723A">
              <w:rPr>
                <w:rFonts w:ascii="Abadi" w:eastAsia="Segoe UI" w:hAnsi="Abadi"/>
                <w:b/>
                <w:color w:val="1D293D"/>
                <w:spacing w:val="-2"/>
                <w:sz w:val="18"/>
                <w:szCs w:val="18"/>
              </w:rPr>
              <w:t>v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oid</w:t>
            </w:r>
          </w:p>
        </w:tc>
      </w:tr>
      <w:tr w:rsidR="00EE6355" w:rsidRPr="0040723A" w14:paraId="79B45D32" w14:textId="77777777" w:rsidTr="005652CD">
        <w:trPr>
          <w:trHeight w:hRule="exact" w:val="420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380A7D9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House price prediction (regression)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9B421BA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Linear </w:t>
            </w: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egression (baseline)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E7E93A4" w14:textId="77777777" w:rsidR="00EE6355" w:rsidRPr="0040723A" w:rsidRDefault="00EE6355" w:rsidP="0040723A">
            <w:pPr>
              <w:spacing w:before="74"/>
              <w:ind w:left="57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GBoost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, Random Forest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8F2E7D3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Deep learning (unless &gt;1M rows)</w:t>
            </w:r>
          </w:p>
        </w:tc>
      </w:tr>
      <w:tr w:rsidR="00EE6355" w:rsidRPr="0040723A" w14:paraId="651B44FE" w14:textId="77777777" w:rsidTr="005652CD">
        <w:trPr>
          <w:trHeight w:hRule="exact" w:val="660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7683550" w14:textId="77777777" w:rsidR="00EE6355" w:rsidRPr="0040723A" w:rsidRDefault="00EE6355" w:rsidP="0040723A">
            <w:pPr>
              <w:spacing w:before="74"/>
              <w:ind w:left="59" w:right="57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Spam / fraud detection (binary classification)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3D1F224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Logistic </w:t>
            </w: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egression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8430BC4" w14:textId="77777777" w:rsidR="00EE6355" w:rsidRPr="0040723A" w:rsidRDefault="00EE6355" w:rsidP="0040723A">
            <w:pPr>
              <w:spacing w:before="74"/>
              <w:ind w:left="57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GBoost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, </w:t>
            </w: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F27635A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SVM (too slow for large data)</w:t>
            </w:r>
          </w:p>
        </w:tc>
      </w:tr>
      <w:tr w:rsidR="00EE6355" w:rsidRPr="0040723A" w14:paraId="43278D81" w14:textId="77777777" w:rsidTr="005652CD">
        <w:trPr>
          <w:trHeight w:hRule="exact" w:val="675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232A12F" w14:textId="77777777" w:rsidR="00EE6355" w:rsidRPr="0040723A" w:rsidRDefault="00EE6355" w:rsidP="0040723A">
            <w:pPr>
              <w:spacing w:before="74"/>
              <w:ind w:left="59" w:righ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Multi-class classification (iris, product category)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B5E6AE7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Random Forest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038102A" w14:textId="77777777" w:rsidR="00EE6355" w:rsidRPr="0040723A" w:rsidRDefault="00EE6355" w:rsidP="0040723A">
            <w:pPr>
              <w:spacing w:before="74"/>
              <w:ind w:left="57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GBoost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, KNN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1D0D27C" w14:textId="77777777" w:rsidR="00EE6355" w:rsidRPr="0040723A" w:rsidRDefault="00EE6355" w:rsidP="0040723A">
            <w:pPr>
              <w:spacing w:before="74"/>
              <w:ind w:left="65" w:right="41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Neural net (overkill for small data)</w:t>
            </w:r>
          </w:p>
        </w:tc>
      </w:tr>
      <w:tr w:rsidR="00EE6355" w:rsidRPr="0040723A" w14:paraId="74F61FED" w14:textId="77777777" w:rsidTr="005652CD">
        <w:trPr>
          <w:trHeight w:hRule="exact" w:val="660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F6C6764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Image classification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CC74390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Pretrained </w:t>
            </w:r>
            <w:proofErr w:type="spellStart"/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esNet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(fine-tune)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377DC27" w14:textId="77777777" w:rsidR="00EE6355" w:rsidRPr="0040723A" w:rsidRDefault="00EE6355" w:rsidP="0040723A">
            <w:pPr>
              <w:spacing w:before="74"/>
              <w:ind w:left="57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EfficientNet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, </w:t>
            </w: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ViT</w:t>
            </w:r>
            <w:proofErr w:type="spellEnd"/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845B324" w14:textId="77777777" w:rsidR="00EE6355" w:rsidRPr="0040723A" w:rsidRDefault="00EE6355" w:rsidP="0040723A">
            <w:pPr>
              <w:spacing w:before="74"/>
              <w:ind w:left="65" w:right="210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KNN, linear models, or training from scratch</w:t>
            </w:r>
          </w:p>
        </w:tc>
      </w:tr>
      <w:tr w:rsidR="00EE6355" w:rsidRPr="0040723A" w14:paraId="52331233" w14:textId="77777777" w:rsidTr="005652CD">
        <w:trPr>
          <w:trHeight w:hRule="exact" w:val="675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133BB9D" w14:textId="77777777" w:rsidR="00EE6355" w:rsidRPr="0040723A" w:rsidRDefault="00EE6355" w:rsidP="0040723A">
            <w:pPr>
              <w:spacing w:before="74"/>
              <w:ind w:left="59" w:right="107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Sentiment analysis / text classification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8B13AE5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Naive Bayes + TF-IDF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22D3A43" w14:textId="77777777" w:rsidR="00EE6355" w:rsidRPr="0040723A" w:rsidRDefault="00EE6355" w:rsidP="0040723A">
            <w:pPr>
              <w:spacing w:before="74"/>
              <w:ind w:left="57" w:right="98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DistilBE</w:t>
            </w:r>
            <w:r w:rsidRPr="0040723A">
              <w:rPr>
                <w:rFonts w:ascii="Abadi" w:eastAsia="Segoe UI" w:hAnsi="Abadi"/>
                <w:color w:val="1D293D"/>
                <w:spacing w:val="-8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, Logistic </w:t>
            </w: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egression with TF-IDF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C20D25D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RNNs (use </w:t>
            </w: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ransformers instead)</w:t>
            </w:r>
          </w:p>
        </w:tc>
      </w:tr>
      <w:tr w:rsidR="00EE6355" w:rsidRPr="0040723A" w14:paraId="4257AFF0" w14:textId="77777777" w:rsidTr="005652CD">
        <w:trPr>
          <w:trHeight w:hRule="exact" w:val="675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C4E1542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Customer segmentation</w:t>
            </w:r>
          </w:p>
          <w:p w14:paraId="2A923994" w14:textId="77777777" w:rsidR="00EE6355" w:rsidRPr="0040723A" w:rsidRDefault="00EE6355" w:rsidP="0040723A">
            <w:pPr>
              <w:spacing w:before="15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(unsupervised)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6B7A9DF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K-Means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EFCB851" w14:textId="77777777" w:rsidR="00EE6355" w:rsidRPr="0040723A" w:rsidRDefault="00EE6355" w:rsidP="0040723A">
            <w:pPr>
              <w:spacing w:before="74"/>
              <w:ind w:left="5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DBSCAN, Gaussian Mixture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037A8E9" w14:textId="77777777" w:rsidR="00EE6355" w:rsidRPr="0040723A" w:rsidRDefault="00EE6355" w:rsidP="0040723A">
            <w:pPr>
              <w:spacing w:before="74"/>
              <w:ind w:left="65" w:right="34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Hierarchical clustering (if &gt;5k rows)</w:t>
            </w:r>
          </w:p>
        </w:tc>
      </w:tr>
      <w:tr w:rsidR="00EE6355" w:rsidRPr="0040723A" w14:paraId="7AE5C072" w14:textId="77777777" w:rsidTr="005652CD">
        <w:trPr>
          <w:trHeight w:hRule="exact" w:val="660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90553FE" w14:textId="77777777" w:rsidR="00EE6355" w:rsidRPr="0040723A" w:rsidRDefault="00EE6355" w:rsidP="0040723A">
            <w:pPr>
              <w:spacing w:before="74"/>
              <w:ind w:left="59" w:right="94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Anomaly detection (fraud, manufacturing defects)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C740DE5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Isolation Forest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B45BCC5" w14:textId="77777777" w:rsidR="00EE6355" w:rsidRPr="0040723A" w:rsidRDefault="00EE6355" w:rsidP="0040723A">
            <w:pPr>
              <w:spacing w:before="74"/>
              <w:ind w:left="5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DBSCAN, Autoencoder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D679C59" w14:textId="77777777" w:rsidR="00EE6355" w:rsidRPr="0040723A" w:rsidRDefault="00EE6355" w:rsidP="0040723A">
            <w:pPr>
              <w:spacing w:before="74"/>
              <w:ind w:left="65" w:right="24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K-Means (forces all points into clusters)</w:t>
            </w:r>
          </w:p>
        </w:tc>
      </w:tr>
      <w:tr w:rsidR="00EE6355" w:rsidRPr="0040723A" w14:paraId="1FF4665C" w14:textId="77777777" w:rsidTr="005652CD">
        <w:trPr>
          <w:trHeight w:hRule="exact" w:val="675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B14C581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ecommendation system (user-item)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6E9DBE0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Collaborative filtering (SVD)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4A4FD70" w14:textId="77777777" w:rsidR="00EE6355" w:rsidRPr="0040723A" w:rsidRDefault="00EE6355" w:rsidP="0040723A">
            <w:pPr>
              <w:spacing w:before="74"/>
              <w:ind w:left="57" w:right="240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LightGCN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, </w:t>
            </w:r>
            <w:r w:rsidRPr="0040723A">
              <w:rPr>
                <w:rFonts w:ascii="Abadi" w:eastAsia="Segoe UI" w:hAnsi="Abadi"/>
                <w:color w:val="1D293D"/>
                <w:spacing w:val="-10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wo-tower neural net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89B7C18" w14:textId="77777777" w:rsidR="00EE6355" w:rsidRPr="0040723A" w:rsidRDefault="00EE6355" w:rsidP="0040723A">
            <w:pPr>
              <w:spacing w:before="74"/>
              <w:ind w:left="65" w:right="4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KNN (scales poorly beyond small datasets)</w:t>
            </w:r>
          </w:p>
        </w:tc>
      </w:tr>
      <w:tr w:rsidR="00EE6355" w:rsidRPr="0040723A" w14:paraId="64AF3B05" w14:textId="77777777" w:rsidTr="005652CD">
        <w:trPr>
          <w:trHeight w:hRule="exact" w:val="660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E078F64" w14:textId="77777777" w:rsidR="00EE6355" w:rsidRPr="0040723A" w:rsidRDefault="00EE6355" w:rsidP="0040723A">
            <w:pPr>
              <w:spacing w:before="74"/>
              <w:ind w:left="59" w:right="66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Time series forecasting (sales, demand)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314E379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Seasonal Naive or Exponential</w:t>
            </w:r>
          </w:p>
          <w:p w14:paraId="53673B0C" w14:textId="77777777" w:rsidR="00EE6355" w:rsidRPr="0040723A" w:rsidRDefault="00EE6355" w:rsidP="0040723A">
            <w:pPr>
              <w:spacing w:before="15"/>
              <w:ind w:left="5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Smoothing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A512E01" w14:textId="77777777" w:rsidR="00EE6355" w:rsidRPr="0040723A" w:rsidRDefault="00EE6355" w:rsidP="0040723A">
            <w:pPr>
              <w:spacing w:before="74"/>
              <w:ind w:left="57" w:right="403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GBoost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with lag features, Prophet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75EA365" w14:textId="77777777" w:rsidR="00EE6355" w:rsidRPr="0040723A" w:rsidRDefault="00EE6355" w:rsidP="0040723A">
            <w:pPr>
              <w:spacing w:before="74"/>
              <w:ind w:left="65" w:right="17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LSTM (often worse than lagged tree models)</w:t>
            </w:r>
          </w:p>
        </w:tc>
      </w:tr>
      <w:tr w:rsidR="00EE6355" w:rsidRPr="0040723A" w14:paraId="14909FFA" w14:textId="77777777" w:rsidTr="005652CD">
        <w:trPr>
          <w:trHeight w:hRule="exact" w:val="675"/>
        </w:trPr>
        <w:tc>
          <w:tcPr>
            <w:tcW w:w="312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1782D26" w14:textId="77777777" w:rsidR="00EE6355" w:rsidRPr="0040723A" w:rsidRDefault="00EE6355" w:rsidP="0040723A">
            <w:pPr>
              <w:spacing w:before="74"/>
              <w:ind w:left="5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Extremely large tabular (&gt;1M rows)</w:t>
            </w:r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A68C7B8" w14:textId="77777777" w:rsidR="00EE6355" w:rsidRPr="0040723A" w:rsidRDefault="00EE6355" w:rsidP="0040723A">
            <w:pPr>
              <w:spacing w:before="74"/>
              <w:ind w:left="58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LightGBM</w:t>
            </w:r>
            <w:proofErr w:type="spell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or </w:t>
            </w:r>
            <w:proofErr w:type="spell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CatBoost</w:t>
            </w:r>
            <w:proofErr w:type="spellEnd"/>
          </w:p>
        </w:tc>
        <w:tc>
          <w:tcPr>
            <w:tcW w:w="259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0C2D188" w14:textId="77777777" w:rsidR="00EE6355" w:rsidRPr="0040723A" w:rsidRDefault="00EE6355" w:rsidP="0040723A">
            <w:pPr>
              <w:spacing w:before="74"/>
              <w:ind w:left="57" w:right="89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Random Forest with subsampling</w:t>
            </w:r>
          </w:p>
        </w:tc>
        <w:tc>
          <w:tcPr>
            <w:tcW w:w="277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CED39A1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SVM, KNN, standard deep nets</w:t>
            </w:r>
          </w:p>
          <w:p w14:paraId="13C8AC8F" w14:textId="77777777" w:rsidR="00EE6355" w:rsidRPr="0040723A" w:rsidRDefault="00EE6355" w:rsidP="0040723A">
            <w:pPr>
              <w:spacing w:before="15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(without GPU)</w:t>
            </w:r>
          </w:p>
        </w:tc>
      </w:tr>
    </w:tbl>
    <w:p w14:paraId="20ACBAC3" w14:textId="77777777" w:rsidR="00EE6355" w:rsidRPr="0040723A" w:rsidRDefault="00EE6355" w:rsidP="0040723A">
      <w:pPr>
        <w:rPr>
          <w:rFonts w:ascii="Abadi" w:hAnsi="Abadi"/>
        </w:rPr>
      </w:pPr>
    </w:p>
    <w:p w14:paraId="37CE05E7" w14:textId="238EA798" w:rsidR="00EE6355" w:rsidRPr="0040723A" w:rsidRDefault="00EE6355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t>Model Benefits and Limits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000"/>
        <w:gridCol w:w="3315"/>
        <w:gridCol w:w="1200"/>
        <w:gridCol w:w="2100"/>
      </w:tblGrid>
      <w:tr w:rsidR="00EE6355" w:rsidRPr="0040723A" w14:paraId="74AEB777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BD3C6EC" w14:textId="77777777" w:rsidR="00EE6355" w:rsidRPr="0040723A" w:rsidRDefault="00EE6355" w:rsidP="0040723A">
            <w:pPr>
              <w:spacing w:before="74"/>
              <w:ind w:left="4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Model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68328CB" w14:textId="77777777" w:rsidR="00EE6355" w:rsidRPr="0040723A" w:rsidRDefault="00EE6355" w:rsidP="0040723A">
            <w:pPr>
              <w:spacing w:before="74"/>
              <w:ind w:left="1119" w:right="1108"/>
              <w:jc w:val="center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Benefits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0C0E484" w14:textId="77777777" w:rsidR="00EE6355" w:rsidRPr="0040723A" w:rsidRDefault="00EE6355" w:rsidP="0040723A">
            <w:pPr>
              <w:spacing w:before="74"/>
              <w:ind w:left="1369" w:right="1354"/>
              <w:jc w:val="center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Limits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30B5DAB" w14:textId="77777777" w:rsidR="00EE6355" w:rsidRPr="0040723A" w:rsidRDefault="00EE6355" w:rsidP="0040723A">
            <w:pPr>
              <w:spacing w:before="74"/>
              <w:ind w:left="266" w:right="217" w:firstLine="10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Need scaling?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6152811" w14:textId="77777777" w:rsidR="00EE6355" w:rsidRPr="0040723A" w:rsidRDefault="00EE6355" w:rsidP="0040723A">
            <w:pPr>
              <w:spacing w:before="74"/>
              <w:ind w:left="743" w:right="311" w:hanging="38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 xml:space="preserve">Handles missing </w:t>
            </w:r>
            <w:r w:rsidRPr="0040723A">
              <w:rPr>
                <w:rFonts w:ascii="Abadi" w:eastAsia="Segoe UI" w:hAnsi="Abadi"/>
                <w:b/>
                <w:color w:val="1D293D"/>
                <w:spacing w:val="-3"/>
                <w:sz w:val="18"/>
                <w:szCs w:val="18"/>
              </w:rPr>
              <w:t>v</w:t>
            </w:r>
            <w:r w:rsidRPr="0040723A">
              <w:rPr>
                <w:rFonts w:ascii="Abadi" w:eastAsia="Segoe UI" w:hAnsi="Abadi"/>
                <w:b/>
                <w:color w:val="1D293D"/>
                <w:sz w:val="18"/>
                <w:szCs w:val="18"/>
              </w:rPr>
              <w:t>alues?</w:t>
            </w:r>
          </w:p>
        </w:tc>
      </w:tr>
      <w:tr w:rsidR="00EE6355" w:rsidRPr="0040723A" w14:paraId="30968CE6" w14:textId="77777777" w:rsidTr="005652CD">
        <w:trPr>
          <w:trHeight w:hRule="exact" w:val="660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DC13F46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Linear</w:t>
            </w:r>
          </w:p>
          <w:p w14:paraId="29A541C3" w14:textId="77777777" w:rsidR="00EE6355" w:rsidRPr="0040723A" w:rsidRDefault="00EE6355" w:rsidP="0040723A">
            <w:pPr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egression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3D8ADE1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Interpretable, extremely fast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A937AFC" w14:textId="77777777" w:rsidR="00EE6355" w:rsidRPr="0040723A" w:rsidRDefault="00EE6355" w:rsidP="0040723A">
            <w:pPr>
              <w:spacing w:before="74"/>
              <w:ind w:left="64" w:right="61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Only linear relationships, outlier- sensitive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6E2051E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7EB1523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</w:tr>
      <w:tr w:rsidR="00EE6355" w:rsidRPr="0040723A" w14:paraId="0C580BC7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AA81B57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Logistic</w:t>
            </w:r>
          </w:p>
          <w:p w14:paraId="3E2D8C88" w14:textId="77777777" w:rsidR="00EE6355" w:rsidRPr="0040723A" w:rsidRDefault="00EE6355" w:rsidP="0040723A">
            <w:pPr>
              <w:spacing w:before="15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egression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4751286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Probability outputs, fast training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A5485B5" w14:textId="77777777" w:rsidR="00EE6355" w:rsidRPr="0040723A" w:rsidRDefault="00EE6355" w:rsidP="0040723A">
            <w:pPr>
              <w:spacing w:before="74"/>
              <w:ind w:left="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Linear decision boundary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79A414E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3C80AED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</w:tr>
      <w:tr w:rsidR="00EE6355" w:rsidRPr="0040723A" w14:paraId="0EDC9F17" w14:textId="77777777" w:rsidTr="005652CD">
        <w:trPr>
          <w:trHeight w:hRule="exact" w:val="660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8C8976D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Decision </w:t>
            </w: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ree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2660B0A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 scaling, human-readable rules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FC23B54" w14:textId="77777777" w:rsidR="00EE6355" w:rsidRPr="0040723A" w:rsidRDefault="00EE6355" w:rsidP="0040723A">
            <w:pPr>
              <w:spacing w:before="74"/>
              <w:ind w:left="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Overfits easily, unstable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96ABDF0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F057168" w14:textId="77777777" w:rsidR="00EE6355" w:rsidRPr="0040723A" w:rsidRDefault="00EE6355" w:rsidP="0040723A">
            <w:pPr>
              <w:spacing w:before="74"/>
              <w:ind w:left="63" w:right="59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 (most implementations)</w:t>
            </w:r>
          </w:p>
        </w:tc>
      </w:tr>
      <w:tr w:rsidR="00EE6355" w:rsidRPr="0040723A" w14:paraId="28E6EDBB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0CFF605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Random Forest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51DEE4B" w14:textId="77777777" w:rsidR="00EE6355" w:rsidRPr="0040723A" w:rsidRDefault="00EE6355" w:rsidP="0040723A">
            <w:pPr>
              <w:spacing w:before="74"/>
              <w:ind w:left="65" w:right="428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5"/>
                <w:sz w:val="18"/>
                <w:szCs w:val="18"/>
              </w:rPr>
              <w:t>R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obust, no overfit with enough trees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84B69DE" w14:textId="77777777" w:rsidR="00EE6355" w:rsidRPr="0040723A" w:rsidRDefault="00EE6355" w:rsidP="0040723A">
            <w:pPr>
              <w:spacing w:before="74"/>
              <w:ind w:left="64" w:right="690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Slower inference, large memory footprint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0295373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C732889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</w:tc>
      </w:tr>
      <w:tr w:rsidR="00EE6355" w:rsidRPr="0040723A" w14:paraId="55F64B04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E3AF03B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proofErr w:type="spellStart"/>
            <w:r w:rsidRPr="0040723A">
              <w:rPr>
                <w:rFonts w:ascii="Abadi" w:eastAsia="Segoe UI" w:hAnsi="Abadi"/>
                <w:color w:val="1D293D"/>
                <w:spacing w:val="-2"/>
                <w:sz w:val="18"/>
                <w:szCs w:val="18"/>
              </w:rPr>
              <w:t>X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GBoost</w:t>
            </w:r>
            <w:proofErr w:type="spellEnd"/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61EE457" w14:textId="77777777" w:rsidR="00EE6355" w:rsidRPr="0040723A" w:rsidRDefault="00EE6355" w:rsidP="0040723A">
            <w:pPr>
              <w:spacing w:before="74"/>
              <w:ind w:left="65" w:right="27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8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op accuracy for tabular, handles sparse data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A2AE6CD" w14:textId="77777777" w:rsidR="00EE6355" w:rsidRPr="0040723A" w:rsidRDefault="00EE6355" w:rsidP="0040723A">
            <w:pPr>
              <w:spacing w:before="74"/>
              <w:ind w:left="64" w:right="287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Many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hyperparameters,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can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overfit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if not tuned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AE5106C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0B40A27" w14:textId="77777777" w:rsidR="00EE6355" w:rsidRPr="0040723A" w:rsidRDefault="00EE6355" w:rsidP="0040723A">
            <w:pPr>
              <w:spacing w:before="74"/>
              <w:ind w:left="63" w:right="31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 (treats missing as zero)</w:t>
            </w:r>
          </w:p>
        </w:tc>
      </w:tr>
      <w:tr w:rsidR="00EE6355" w:rsidRPr="0040723A" w14:paraId="0EB8AE75" w14:textId="77777777" w:rsidTr="005652CD">
        <w:trPr>
          <w:trHeight w:hRule="exact" w:val="660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4A8B1EA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SVM (RBF</w:t>
            </w:r>
          </w:p>
          <w:p w14:paraId="36BE5991" w14:textId="77777777" w:rsidR="00EE6355" w:rsidRPr="0040723A" w:rsidRDefault="00EE6355" w:rsidP="0040723A">
            <w:pPr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kernel)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F7ED74F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7"/>
                <w:sz w:val="18"/>
                <w:szCs w:val="18"/>
              </w:rPr>
              <w:t>W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orks well in high dimensions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016BE0E" w14:textId="77777777" w:rsidR="00EE6355" w:rsidRPr="0040723A" w:rsidRDefault="00EE6355" w:rsidP="0040723A">
            <w:pPr>
              <w:spacing w:before="74"/>
              <w:ind w:left="64" w:right="16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1"/>
                <w:sz w:val="18"/>
                <w:szCs w:val="18"/>
              </w:rPr>
              <w:t>V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ery slow training/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prediction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, memory heavy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385D616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 (critical)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072C9E8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</w:tr>
      <w:tr w:rsidR="00EE6355" w:rsidRPr="0040723A" w14:paraId="2A29DA88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E09725A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KNN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B74DB36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Simple, no training phase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D0A6B67" w14:textId="77777777" w:rsidR="00EE6355" w:rsidRPr="0040723A" w:rsidRDefault="00EE6355" w:rsidP="0040723A">
            <w:pPr>
              <w:spacing w:before="74"/>
              <w:ind w:left="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Slow inference, curse of dimensionality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3C71E84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  <w:p w14:paraId="18EA8E77" w14:textId="77777777" w:rsidR="00EE6355" w:rsidRPr="0040723A" w:rsidRDefault="00EE6355" w:rsidP="0040723A">
            <w:pPr>
              <w:spacing w:before="15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(essential)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79681CE8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</w:tr>
      <w:tr w:rsidR="00EE6355" w:rsidRPr="0040723A" w14:paraId="67CFC16A" w14:textId="77777777" w:rsidTr="005652CD">
        <w:trPr>
          <w:trHeight w:hRule="exact" w:val="660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2B15CC3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Neural Network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9407804" w14:textId="77777777" w:rsidR="00EE6355" w:rsidRPr="0040723A" w:rsidRDefault="00EE6355" w:rsidP="0040723A">
            <w:pPr>
              <w:spacing w:before="74"/>
              <w:ind w:left="65" w:right="152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</w:t>
            </w:r>
            <w:r w:rsidRPr="0040723A">
              <w:rPr>
                <w:rFonts w:ascii="Abadi" w:eastAsia="Segoe UI" w:hAnsi="Abadi"/>
                <w:color w:val="1D293D"/>
                <w:spacing w:val="-8"/>
                <w:sz w:val="18"/>
                <w:szCs w:val="18"/>
              </w:rPr>
              <w:t>O</w:t>
            </w:r>
            <w:r w:rsidRPr="0040723A">
              <w:rPr>
                <w:rFonts w:ascii="Abadi" w:eastAsia="Segoe UI" w:hAnsi="Abadi"/>
                <w:color w:val="1D293D"/>
                <w:spacing w:val="-12"/>
                <w:sz w:val="18"/>
                <w:szCs w:val="18"/>
              </w:rPr>
              <w:t>T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A for unstructured data, highly flexible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948D665" w14:textId="77777777" w:rsidR="00EE6355" w:rsidRPr="0040723A" w:rsidRDefault="00EE6355" w:rsidP="0040723A">
            <w:pPr>
              <w:spacing w:before="74"/>
              <w:ind w:left="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Data hungry, black box, needs</w:t>
            </w:r>
          </w:p>
          <w:p w14:paraId="4A55A939" w14:textId="77777777" w:rsidR="00EE6355" w:rsidRPr="0040723A" w:rsidRDefault="00EE6355" w:rsidP="0040723A">
            <w:pPr>
              <w:spacing w:before="15"/>
              <w:ind w:left="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GPU/tuning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349C2F4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FC8DCE9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Only if imputed</w:t>
            </w:r>
          </w:p>
        </w:tc>
      </w:tr>
      <w:tr w:rsidR="00EE6355" w:rsidRPr="0040723A" w14:paraId="373DA743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283BF97E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K-Means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FDF2586" w14:textId="77777777" w:rsidR="00EE6355" w:rsidRPr="0040723A" w:rsidRDefault="00EE6355" w:rsidP="0040723A">
            <w:pPr>
              <w:spacing w:before="74"/>
              <w:ind w:left="65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6"/>
                <w:sz w:val="18"/>
                <w:szCs w:val="18"/>
              </w:rPr>
              <w:t>F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ast, easy to implement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4EAF5BD9" w14:textId="77777777" w:rsidR="00EE6355" w:rsidRPr="0040723A" w:rsidRDefault="00EE6355" w:rsidP="0040723A">
            <w:pPr>
              <w:spacing w:before="74"/>
              <w:ind w:left="64" w:right="371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Assumes spherical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clusters,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</w:t>
            </w: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requires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specifying K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38636953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8CC78A8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</w:tr>
      <w:tr w:rsidR="00EE6355" w:rsidRPr="0040723A" w14:paraId="38DBCD53" w14:textId="77777777" w:rsidTr="005652CD">
        <w:trPr>
          <w:trHeight w:hRule="exact" w:val="675"/>
        </w:trPr>
        <w:tc>
          <w:tcPr>
            <w:tcW w:w="147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3469433" w14:textId="77777777" w:rsidR="00EE6355" w:rsidRPr="0040723A" w:rsidRDefault="00EE6355" w:rsidP="0040723A">
            <w:pPr>
              <w:spacing w:before="74"/>
              <w:ind w:left="66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lastRenderedPageBreak/>
              <w:t>PCA</w:t>
            </w:r>
          </w:p>
        </w:tc>
        <w:tc>
          <w:tcPr>
            <w:tcW w:w="30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55B040B8" w14:textId="77777777" w:rsidR="00EE6355" w:rsidRPr="0040723A" w:rsidRDefault="00EE6355" w:rsidP="0040723A">
            <w:pPr>
              <w:spacing w:before="74"/>
              <w:ind w:left="65" w:right="186"/>
              <w:rPr>
                <w:rFonts w:ascii="Abadi" w:eastAsia="Segoe UI" w:hAnsi="Abadi"/>
                <w:sz w:val="18"/>
                <w:szCs w:val="18"/>
              </w:rPr>
            </w:pPr>
            <w:proofErr w:type="gramStart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Speeds</w:t>
            </w:r>
            <w:proofErr w:type="gramEnd"/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 xml:space="preserve"> up other models, removes noise</w:t>
            </w:r>
          </w:p>
        </w:tc>
        <w:tc>
          <w:tcPr>
            <w:tcW w:w="3315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65AFA4AA" w14:textId="77777777" w:rsidR="00EE6355" w:rsidRPr="0040723A" w:rsidRDefault="00EE6355" w:rsidP="0040723A">
            <w:pPr>
              <w:spacing w:before="74"/>
              <w:ind w:left="64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Linear only, loses feature interpretability</w:t>
            </w:r>
          </w:p>
        </w:tc>
        <w:tc>
          <w:tcPr>
            <w:tcW w:w="12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1E4CF516" w14:textId="77777777" w:rsidR="00EE6355" w:rsidRPr="0040723A" w:rsidRDefault="00EE6355" w:rsidP="0040723A">
            <w:pPr>
              <w:spacing w:before="74"/>
              <w:ind w:left="69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pacing w:val="-16"/>
                <w:sz w:val="18"/>
                <w:szCs w:val="18"/>
              </w:rPr>
              <w:t>Y</w:t>
            </w: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es</w:t>
            </w:r>
          </w:p>
        </w:tc>
        <w:tc>
          <w:tcPr>
            <w:tcW w:w="2100" w:type="dxa"/>
            <w:tcBorders>
              <w:top w:val="single" w:sz="7" w:space="0" w:color="7E8B8C"/>
              <w:left w:val="single" w:sz="7" w:space="0" w:color="7E8B8C"/>
              <w:bottom w:val="single" w:sz="7" w:space="0" w:color="7E8B8C"/>
              <w:right w:val="single" w:sz="7" w:space="0" w:color="7E8B8C"/>
            </w:tcBorders>
          </w:tcPr>
          <w:p w14:paraId="096312FB" w14:textId="77777777" w:rsidR="00EE6355" w:rsidRPr="0040723A" w:rsidRDefault="00EE6355" w:rsidP="0040723A">
            <w:pPr>
              <w:spacing w:before="74"/>
              <w:ind w:left="63"/>
              <w:rPr>
                <w:rFonts w:ascii="Abadi" w:eastAsia="Segoe UI" w:hAnsi="Abadi"/>
                <w:sz w:val="18"/>
                <w:szCs w:val="18"/>
              </w:rPr>
            </w:pPr>
            <w:r w:rsidRPr="0040723A">
              <w:rPr>
                <w:rFonts w:ascii="Abadi" w:eastAsia="Segoe UI" w:hAnsi="Abadi"/>
                <w:color w:val="1D293D"/>
                <w:sz w:val="18"/>
                <w:szCs w:val="18"/>
              </w:rPr>
              <w:t>No</w:t>
            </w:r>
          </w:p>
        </w:tc>
      </w:tr>
    </w:tbl>
    <w:p w14:paraId="10B7EC3C" w14:textId="77777777" w:rsidR="00EE6355" w:rsidRPr="0040723A" w:rsidRDefault="00EE6355" w:rsidP="0040723A">
      <w:pPr>
        <w:rPr>
          <w:rFonts w:ascii="Abadi" w:hAnsi="Abadi"/>
        </w:rPr>
      </w:pPr>
    </w:p>
    <w:p w14:paraId="3BBF7BBB" w14:textId="6597B8E4" w:rsidR="006A0A4F" w:rsidRPr="0040723A" w:rsidRDefault="006A0A4F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t xml:space="preserve">Practical adoption rules </w:t>
      </w:r>
    </w:p>
    <w:p w14:paraId="37FA4DA2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1: Always start simple – linear or naive baseline first. You need a lower bound.</w:t>
      </w:r>
    </w:p>
    <w:p w14:paraId="1880FE7F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25603F8A" w14:textId="7E7BAEEE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2: Tabular data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</w:t>
      </w:r>
      <w:proofErr w:type="spellStart"/>
      <w:r w:rsidRPr="0040723A">
        <w:rPr>
          <w:rFonts w:ascii="Abadi" w:hAnsi="Abadi"/>
        </w:rPr>
        <w:t>XGBoost</w:t>
      </w:r>
      <w:proofErr w:type="spellEnd"/>
      <w:r w:rsidRPr="0040723A">
        <w:rPr>
          <w:rFonts w:ascii="Abadi" w:hAnsi="Abadi"/>
        </w:rPr>
        <w:t>/</w:t>
      </w:r>
      <w:proofErr w:type="spellStart"/>
      <w:r w:rsidRPr="0040723A">
        <w:rPr>
          <w:rFonts w:ascii="Abadi" w:hAnsi="Abadi"/>
        </w:rPr>
        <w:t>LightGBM</w:t>
      </w:r>
      <w:proofErr w:type="spellEnd"/>
      <w:r w:rsidRPr="0040723A">
        <w:rPr>
          <w:rFonts w:ascii="Abadi" w:hAnsi="Abadi"/>
        </w:rPr>
        <w:t xml:space="preserve"> (wins ~90% of Kaggle tabular comps). </w:t>
      </w:r>
    </w:p>
    <w:p w14:paraId="78724A73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539F1C41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3: Images/text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pretrained deep learning. Don</w:t>
      </w:r>
      <w:r w:rsidRPr="0040723A">
        <w:rPr>
          <w:rFonts w:ascii="Abadi" w:hAnsi="Abadi" w:cs="Abadi"/>
        </w:rPr>
        <w:t>’</w:t>
      </w:r>
      <w:r w:rsidRPr="0040723A">
        <w:rPr>
          <w:rFonts w:ascii="Abadi" w:hAnsi="Abadi"/>
        </w:rPr>
        <w:t>t train from scratch unless &gt;100k labeled examples.</w:t>
      </w:r>
    </w:p>
    <w:p w14:paraId="1A0BDAD5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75BAB4D6" w14:textId="241ABD18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4: Small data (&lt;1k rows)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linear models or KNN + feature engineering. Avoid deep learning. </w:t>
      </w:r>
    </w:p>
    <w:p w14:paraId="16B86C22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2742A235" w14:textId="794A3D3B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5: Missing values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tree models handle them natively; linear models need imputation.</w:t>
      </w:r>
    </w:p>
    <w:p w14:paraId="42558EC4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6752C1ED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6: Interpretability needed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linear models, small decision trees, or SHAP on </w:t>
      </w:r>
      <w:proofErr w:type="spellStart"/>
      <w:r w:rsidRPr="0040723A">
        <w:rPr>
          <w:rFonts w:ascii="Abadi" w:hAnsi="Abadi"/>
        </w:rPr>
        <w:t>XGBoost</w:t>
      </w:r>
      <w:proofErr w:type="spellEnd"/>
      <w:r w:rsidRPr="0040723A">
        <w:rPr>
          <w:rFonts w:ascii="Abadi" w:hAnsi="Abadi"/>
        </w:rPr>
        <w:t xml:space="preserve">. </w:t>
      </w:r>
    </w:p>
    <w:p w14:paraId="6CE6A14C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66C6D8A4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7: Inference speed critical (real-time)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logistic regression, small tree ensemble, or quantized neural net.</w:t>
      </w:r>
    </w:p>
    <w:p w14:paraId="75720B7A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332F49D9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8: Unsupervised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start with K-Means (if equal cluster sizes) or DBSCAN (if density-based). </w:t>
      </w:r>
    </w:p>
    <w:p w14:paraId="3830CD7E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43483570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9: Time series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always start with seasonal naive or exponential smoothing before ML.</w:t>
      </w:r>
    </w:p>
    <w:p w14:paraId="4436DB49" w14:textId="77777777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Abadi" w:hAnsi="Abadi"/>
        </w:rPr>
        <w:t xml:space="preserve"> </w:t>
      </w:r>
    </w:p>
    <w:p w14:paraId="0579A2D0" w14:textId="078751F2" w:rsidR="006A0A4F" w:rsidRPr="0040723A" w:rsidRDefault="006A0A4F" w:rsidP="0040723A">
      <w:pPr>
        <w:rPr>
          <w:rFonts w:ascii="Abadi" w:hAnsi="Abadi"/>
        </w:rPr>
      </w:pPr>
      <w:r w:rsidRPr="0040723A">
        <w:rPr>
          <w:rFonts w:ascii="Segoe UI Symbol" w:hAnsi="Segoe UI Symbol" w:cs="Segoe UI Symbol"/>
        </w:rPr>
        <w:t>✔</w:t>
      </w:r>
      <w:r w:rsidRPr="0040723A">
        <w:rPr>
          <w:rFonts w:ascii="Abadi" w:hAnsi="Abadi"/>
        </w:rPr>
        <w:t xml:space="preserve"> Rule 10: When in doubt </w:t>
      </w:r>
      <w:r w:rsidRPr="0040723A">
        <w:rPr>
          <w:rFonts w:ascii="Arial" w:hAnsi="Arial" w:cs="Arial"/>
        </w:rPr>
        <w:t>→</w:t>
      </w:r>
      <w:r w:rsidRPr="0040723A">
        <w:rPr>
          <w:rFonts w:ascii="Abadi" w:hAnsi="Abadi"/>
        </w:rPr>
        <w:t xml:space="preserve"> validate using 5-fold cross- validation + compare test set to baseline.</w:t>
      </w:r>
    </w:p>
    <w:p w14:paraId="2CC84A5B" w14:textId="6DB37C2A" w:rsidR="006A0A4F" w:rsidRPr="0040723A" w:rsidRDefault="006A0A4F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t xml:space="preserve">Quick Reference: </w:t>
      </w:r>
      <w:r w:rsidR="0040723A" w:rsidRPr="0040723A">
        <w:rPr>
          <w:rFonts w:ascii="Abadi" w:hAnsi="Abadi" w:cs="Times New Roman"/>
        </w:rPr>
        <w:t>One-line</w:t>
      </w:r>
      <w:r w:rsidRPr="0040723A">
        <w:rPr>
          <w:rFonts w:ascii="Abadi" w:hAnsi="Abadi" w:cs="Times New Roman"/>
        </w:rPr>
        <w:t xml:space="preserve"> Summaries</w:t>
      </w:r>
    </w:p>
    <w:p w14:paraId="0C3D79BA" w14:textId="77777777" w:rsidR="006A0A4F" w:rsidRPr="0040723A" w:rsidRDefault="006A0A4F" w:rsidP="002407A4">
      <w:pPr>
        <w:spacing w:line="276" w:lineRule="auto"/>
        <w:ind w:left="230" w:right="3306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 xml:space="preserve">Linear models: </w:t>
      </w:r>
      <w:r w:rsidRPr="0040723A">
        <w:rPr>
          <w:rFonts w:ascii="Abadi" w:eastAsia="Segoe UI" w:hAnsi="Abadi"/>
          <w:color w:val="1D293D"/>
          <w:spacing w:val="-7"/>
        </w:rPr>
        <w:t>F</w:t>
      </w:r>
      <w:r w:rsidRPr="0040723A">
        <w:rPr>
          <w:rFonts w:ascii="Abadi" w:eastAsia="Segoe UI" w:hAnsi="Abadi"/>
          <w:color w:val="1D293D"/>
        </w:rPr>
        <w:t xml:space="preserve">ast, interpretable, but only straight-line patterns. </w:t>
      </w:r>
      <w:r w:rsidRPr="0040723A">
        <w:rPr>
          <w:rFonts w:ascii="Abadi" w:eastAsia="Segoe UI" w:hAnsi="Abadi"/>
          <w:b/>
          <w:color w:val="1D293D"/>
        </w:rPr>
        <w:t>Random Fo</w:t>
      </w:r>
      <w:r w:rsidRPr="0040723A">
        <w:rPr>
          <w:rFonts w:ascii="Abadi" w:eastAsia="Segoe UI" w:hAnsi="Abadi"/>
          <w:b/>
          <w:color w:val="1D293D"/>
          <w:spacing w:val="-1"/>
        </w:rPr>
        <w:t>r</w:t>
      </w:r>
      <w:r w:rsidRPr="0040723A">
        <w:rPr>
          <w:rFonts w:ascii="Abadi" w:eastAsia="Segoe UI" w:hAnsi="Abadi"/>
          <w:b/>
          <w:color w:val="1D293D"/>
        </w:rPr>
        <w:t xml:space="preserve">est: </w:t>
      </w:r>
      <w:r w:rsidRPr="0040723A">
        <w:rPr>
          <w:rFonts w:ascii="Abadi" w:eastAsia="Segoe UI" w:hAnsi="Abadi"/>
          <w:color w:val="1D293D"/>
          <w:spacing w:val="-6"/>
        </w:rPr>
        <w:t>R</w:t>
      </w:r>
      <w:r w:rsidRPr="0040723A">
        <w:rPr>
          <w:rFonts w:ascii="Abadi" w:eastAsia="Segoe UI" w:hAnsi="Abadi"/>
          <w:color w:val="1D293D"/>
        </w:rPr>
        <w:t xml:space="preserve">eliable default for tabular, hard to mess up. </w:t>
      </w:r>
      <w:proofErr w:type="spellStart"/>
      <w:r w:rsidRPr="0040723A">
        <w:rPr>
          <w:rFonts w:ascii="Abadi" w:eastAsia="Segoe UI" w:hAnsi="Abadi"/>
          <w:b/>
          <w:color w:val="1D293D"/>
          <w:spacing w:val="-3"/>
        </w:rPr>
        <w:t>X</w:t>
      </w:r>
      <w:r w:rsidRPr="0040723A">
        <w:rPr>
          <w:rFonts w:ascii="Abadi" w:eastAsia="Segoe UI" w:hAnsi="Abadi"/>
          <w:b/>
          <w:color w:val="1D293D"/>
        </w:rPr>
        <w:t>GBoost</w:t>
      </w:r>
      <w:proofErr w:type="spellEnd"/>
      <w:r w:rsidRPr="0040723A">
        <w:rPr>
          <w:rFonts w:ascii="Abadi" w:eastAsia="Segoe UI" w:hAnsi="Abadi"/>
          <w:b/>
          <w:color w:val="1D293D"/>
        </w:rPr>
        <w:t>/</w:t>
      </w:r>
      <w:proofErr w:type="spellStart"/>
      <w:r w:rsidRPr="0040723A">
        <w:rPr>
          <w:rFonts w:ascii="Abadi" w:eastAsia="Segoe UI" w:hAnsi="Abadi"/>
          <w:b/>
          <w:color w:val="1D293D"/>
        </w:rPr>
        <w:t>LightGBM</w:t>
      </w:r>
      <w:proofErr w:type="spellEnd"/>
      <w:r w:rsidRPr="0040723A">
        <w:rPr>
          <w:rFonts w:ascii="Abadi" w:eastAsia="Segoe UI" w:hAnsi="Abadi"/>
          <w:b/>
          <w:color w:val="1D293D"/>
        </w:rPr>
        <w:t xml:space="preserve">: </w:t>
      </w:r>
      <w:r w:rsidRPr="0040723A">
        <w:rPr>
          <w:rFonts w:ascii="Abadi" w:eastAsia="Segoe UI" w:hAnsi="Abadi"/>
          <w:color w:val="1D293D"/>
        </w:rPr>
        <w:t>Highest accuracy for tabular – your go-to after baseline.</w:t>
      </w:r>
    </w:p>
    <w:p w14:paraId="2D737D42" w14:textId="77777777" w:rsidR="006A0A4F" w:rsidRPr="0040723A" w:rsidRDefault="006A0A4F" w:rsidP="002407A4">
      <w:pPr>
        <w:spacing w:line="276" w:lineRule="auto"/>
        <w:ind w:left="230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>Neural net</w:t>
      </w:r>
      <w:r w:rsidRPr="0040723A">
        <w:rPr>
          <w:rFonts w:ascii="Abadi" w:eastAsia="Segoe UI" w:hAnsi="Abadi"/>
          <w:b/>
          <w:color w:val="1D293D"/>
          <w:spacing w:val="-1"/>
        </w:rPr>
        <w:t>w</w:t>
      </w:r>
      <w:r w:rsidRPr="0040723A">
        <w:rPr>
          <w:rFonts w:ascii="Abadi" w:eastAsia="Segoe UI" w:hAnsi="Abadi"/>
          <w:b/>
          <w:color w:val="1D293D"/>
        </w:rPr>
        <w:t xml:space="preserve">orks: </w:t>
      </w:r>
      <w:r w:rsidRPr="0040723A">
        <w:rPr>
          <w:rFonts w:ascii="Abadi" w:eastAsia="Segoe UI" w:hAnsi="Abadi"/>
          <w:color w:val="1D293D"/>
        </w:rPr>
        <w:t>Only for unstructured data (images, text, audio) or massive tabular.</w:t>
      </w:r>
    </w:p>
    <w:p w14:paraId="429918A8" w14:textId="77777777" w:rsidR="006A0A4F" w:rsidRPr="0040723A" w:rsidRDefault="006A0A4F" w:rsidP="002407A4">
      <w:pPr>
        <w:spacing w:before="49" w:line="276" w:lineRule="auto"/>
        <w:ind w:left="230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 xml:space="preserve">KNN: </w:t>
      </w:r>
      <w:r w:rsidRPr="0040723A">
        <w:rPr>
          <w:rFonts w:ascii="Abadi" w:eastAsia="Segoe UI" w:hAnsi="Abadi"/>
          <w:color w:val="1D293D"/>
        </w:rPr>
        <w:t>Only for tiny, low-dimensional datasets where you need zero training.</w:t>
      </w:r>
    </w:p>
    <w:p w14:paraId="0653AA0B" w14:textId="77777777" w:rsidR="006A0A4F" w:rsidRPr="0040723A" w:rsidRDefault="006A0A4F" w:rsidP="002407A4">
      <w:pPr>
        <w:spacing w:before="49" w:line="276" w:lineRule="auto"/>
        <w:ind w:left="230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 xml:space="preserve">SVM: </w:t>
      </w:r>
      <w:r w:rsidRPr="0040723A">
        <w:rPr>
          <w:rFonts w:ascii="Abadi" w:eastAsia="Segoe UI" w:hAnsi="Abadi"/>
          <w:color w:val="1D293D"/>
        </w:rPr>
        <w:t>Legacy – rarely needed today (</w:t>
      </w:r>
      <w:proofErr w:type="spellStart"/>
      <w:r w:rsidRPr="0040723A">
        <w:rPr>
          <w:rFonts w:ascii="Abadi" w:eastAsia="Segoe UI" w:hAnsi="Abadi"/>
          <w:color w:val="1D293D"/>
          <w:spacing w:val="-2"/>
        </w:rPr>
        <w:t>X</w:t>
      </w:r>
      <w:r w:rsidRPr="0040723A">
        <w:rPr>
          <w:rFonts w:ascii="Abadi" w:eastAsia="Segoe UI" w:hAnsi="Abadi"/>
          <w:color w:val="1D293D"/>
        </w:rPr>
        <w:t>GBoost</w:t>
      </w:r>
      <w:proofErr w:type="spellEnd"/>
      <w:r w:rsidRPr="0040723A">
        <w:rPr>
          <w:rFonts w:ascii="Abadi" w:eastAsia="Segoe UI" w:hAnsi="Abadi"/>
          <w:color w:val="1D293D"/>
        </w:rPr>
        <w:t xml:space="preserve"> or MLP usually better).</w:t>
      </w:r>
    </w:p>
    <w:p w14:paraId="52AF26A3" w14:textId="77777777" w:rsidR="006A0A4F" w:rsidRPr="0040723A" w:rsidRDefault="006A0A4F" w:rsidP="002407A4">
      <w:pPr>
        <w:spacing w:before="34" w:line="276" w:lineRule="auto"/>
        <w:ind w:left="230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 xml:space="preserve">K-Means: </w:t>
      </w:r>
      <w:r w:rsidRPr="0040723A">
        <w:rPr>
          <w:rFonts w:ascii="Abadi" w:eastAsia="Segoe UI" w:hAnsi="Abadi"/>
          <w:color w:val="1D293D"/>
          <w:spacing w:val="-7"/>
        </w:rPr>
        <w:t>F</w:t>
      </w:r>
      <w:r w:rsidRPr="0040723A">
        <w:rPr>
          <w:rFonts w:ascii="Abadi" w:eastAsia="Segoe UI" w:hAnsi="Abadi"/>
          <w:color w:val="1D293D"/>
        </w:rPr>
        <w:t>ast segmentation when clusters are round and equal size.</w:t>
      </w:r>
    </w:p>
    <w:p w14:paraId="246A0F5C" w14:textId="77777777" w:rsidR="006A0A4F" w:rsidRPr="0040723A" w:rsidRDefault="006A0A4F" w:rsidP="002407A4">
      <w:pPr>
        <w:spacing w:before="49" w:line="276" w:lineRule="auto"/>
        <w:ind w:left="230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 xml:space="preserve">DBSCAN: </w:t>
      </w:r>
      <w:r w:rsidRPr="0040723A">
        <w:rPr>
          <w:rFonts w:ascii="Abadi" w:eastAsia="Segoe UI" w:hAnsi="Abadi"/>
          <w:color w:val="1D293D"/>
        </w:rPr>
        <w:t>Clustering when you don’t know number of clusters and have irregular shapes.</w:t>
      </w:r>
    </w:p>
    <w:p w14:paraId="13DC1597" w14:textId="77777777" w:rsidR="006A0A4F" w:rsidRPr="0040723A" w:rsidRDefault="006A0A4F" w:rsidP="002407A4">
      <w:pPr>
        <w:spacing w:before="49" w:line="276" w:lineRule="auto"/>
        <w:ind w:left="230"/>
        <w:rPr>
          <w:rFonts w:ascii="Abadi" w:eastAsia="Segoe UI" w:hAnsi="Abadi"/>
        </w:rPr>
      </w:pPr>
      <w:r w:rsidRPr="0040723A">
        <w:rPr>
          <w:rFonts w:ascii="Abadi" w:eastAsia="Segoe UI" w:hAnsi="Abadi"/>
          <w:b/>
          <w:color w:val="1D293D"/>
        </w:rPr>
        <w:t xml:space="preserve">PCA: </w:t>
      </w:r>
      <w:r w:rsidRPr="0040723A">
        <w:rPr>
          <w:rFonts w:ascii="Abadi" w:eastAsia="Segoe UI" w:hAnsi="Abadi"/>
          <w:color w:val="1D293D"/>
        </w:rPr>
        <w:t>Use before linear models or KNN to reduce dimensions and speed up.</w:t>
      </w:r>
    </w:p>
    <w:p w14:paraId="5E42B766" w14:textId="3C38B328" w:rsidR="006A0A4F" w:rsidRPr="0040723A" w:rsidRDefault="0040723A" w:rsidP="0040723A">
      <w:pPr>
        <w:pStyle w:val="Heading1"/>
        <w:rPr>
          <w:rFonts w:ascii="Abadi" w:hAnsi="Abadi" w:cs="Times New Roman"/>
        </w:rPr>
      </w:pPr>
      <w:r w:rsidRPr="0040723A">
        <w:rPr>
          <w:rFonts w:ascii="Abadi" w:hAnsi="Abadi" w:cs="Times New Roman"/>
        </w:rPr>
        <w:t>Scaling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6"/>
        <w:gridCol w:w="3477"/>
        <w:gridCol w:w="3477"/>
      </w:tblGrid>
      <w:tr w:rsidR="0040723A" w:rsidRPr="0040723A" w14:paraId="05F90D45" w14:textId="61B5806E" w:rsidTr="0040723A">
        <w:trPr>
          <w:jc w:val="center"/>
        </w:trPr>
        <w:tc>
          <w:tcPr>
            <w:tcW w:w="3476" w:type="dxa"/>
          </w:tcPr>
          <w:p w14:paraId="1B44F3CC" w14:textId="0923CDF2" w:rsidR="0040723A" w:rsidRPr="0040723A" w:rsidRDefault="0040723A" w:rsidP="0040723A">
            <w:pPr>
              <w:jc w:val="center"/>
              <w:rPr>
                <w:rFonts w:ascii="Abadi" w:hAnsi="Abadi"/>
                <w:b/>
                <w:bCs/>
              </w:rPr>
            </w:pPr>
            <w:r w:rsidRPr="0040723A">
              <w:rPr>
                <w:rFonts w:ascii="Abadi" w:hAnsi="Abadi"/>
                <w:b/>
                <w:bCs/>
              </w:rPr>
              <w:t>When to scale</w:t>
            </w:r>
          </w:p>
        </w:tc>
        <w:tc>
          <w:tcPr>
            <w:tcW w:w="3477" w:type="dxa"/>
          </w:tcPr>
          <w:p w14:paraId="3F499C2C" w14:textId="46490612" w:rsidR="0040723A" w:rsidRPr="0040723A" w:rsidRDefault="0040723A" w:rsidP="0040723A">
            <w:pPr>
              <w:jc w:val="center"/>
              <w:rPr>
                <w:rFonts w:ascii="Abadi" w:hAnsi="Abadi"/>
                <w:b/>
                <w:bCs/>
              </w:rPr>
            </w:pPr>
            <w:r w:rsidRPr="0040723A">
              <w:rPr>
                <w:rFonts w:ascii="Abadi" w:hAnsi="Abadi"/>
                <w:b/>
                <w:bCs/>
              </w:rPr>
              <w:t>When not to scale</w:t>
            </w:r>
          </w:p>
        </w:tc>
        <w:tc>
          <w:tcPr>
            <w:tcW w:w="3477" w:type="dxa"/>
          </w:tcPr>
          <w:p w14:paraId="0B0CF3A0" w14:textId="5CA3FFF6" w:rsidR="0040723A" w:rsidRPr="0040723A" w:rsidRDefault="0040723A" w:rsidP="0040723A">
            <w:pPr>
              <w:jc w:val="center"/>
              <w:rPr>
                <w:rFonts w:ascii="Abadi" w:hAnsi="Abadi"/>
                <w:b/>
                <w:bCs/>
              </w:rPr>
            </w:pPr>
            <w:r w:rsidRPr="0040723A">
              <w:rPr>
                <w:rFonts w:ascii="Abadi" w:hAnsi="Abadi"/>
                <w:b/>
                <w:bCs/>
              </w:rPr>
              <w:t>Why scaling matters:</w:t>
            </w:r>
          </w:p>
        </w:tc>
      </w:tr>
      <w:tr w:rsidR="0040723A" w:rsidRPr="0040723A" w14:paraId="335F6BE9" w14:textId="0AEAF7AD" w:rsidTr="0040723A">
        <w:trPr>
          <w:jc w:val="center"/>
        </w:trPr>
        <w:tc>
          <w:tcPr>
            <w:tcW w:w="3476" w:type="dxa"/>
          </w:tcPr>
          <w:p w14:paraId="35BED03E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SVM / SVR</w:t>
            </w:r>
          </w:p>
          <w:p w14:paraId="7447A18D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KNN</w:t>
            </w:r>
          </w:p>
          <w:p w14:paraId="7B0DA5EA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Logistic Regression</w:t>
            </w:r>
          </w:p>
          <w:p w14:paraId="55A30069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Linear Regression</w:t>
            </w:r>
          </w:p>
          <w:p w14:paraId="6953A677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PCA</w:t>
            </w:r>
          </w:p>
          <w:p w14:paraId="3E7EB5E8" w14:textId="73A92568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Neural Networks</w:t>
            </w:r>
          </w:p>
        </w:tc>
        <w:tc>
          <w:tcPr>
            <w:tcW w:w="3477" w:type="dxa"/>
          </w:tcPr>
          <w:p w14:paraId="5B01CB2D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Decision Trees</w:t>
            </w:r>
          </w:p>
          <w:p w14:paraId="6EDC5888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Random Forest</w:t>
            </w:r>
          </w:p>
          <w:p w14:paraId="163D5BC9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 xml:space="preserve">- </w:t>
            </w:r>
            <w:proofErr w:type="spellStart"/>
            <w:r w:rsidRPr="0040723A">
              <w:rPr>
                <w:rFonts w:ascii="Abadi" w:hAnsi="Abadi"/>
              </w:rPr>
              <w:t>XGBoost</w:t>
            </w:r>
            <w:proofErr w:type="spellEnd"/>
            <w:r w:rsidRPr="0040723A">
              <w:rPr>
                <w:rFonts w:ascii="Abadi" w:hAnsi="Abadi"/>
              </w:rPr>
              <w:t xml:space="preserve"> / </w:t>
            </w:r>
            <w:proofErr w:type="spellStart"/>
            <w:r w:rsidRPr="0040723A">
              <w:rPr>
                <w:rFonts w:ascii="Abadi" w:hAnsi="Abadi"/>
              </w:rPr>
              <w:t>LightGBM</w:t>
            </w:r>
            <w:proofErr w:type="spellEnd"/>
            <w:r w:rsidRPr="0040723A">
              <w:rPr>
                <w:rFonts w:ascii="Abadi" w:hAnsi="Abadi"/>
              </w:rPr>
              <w:t xml:space="preserve"> / </w:t>
            </w:r>
            <w:proofErr w:type="spellStart"/>
            <w:r w:rsidRPr="0040723A">
              <w:rPr>
                <w:rFonts w:ascii="Abadi" w:hAnsi="Abadi"/>
              </w:rPr>
              <w:t>CatBoost</w:t>
            </w:r>
            <w:proofErr w:type="spellEnd"/>
          </w:p>
          <w:p w14:paraId="1E1554B5" w14:textId="77777777" w:rsidR="0040723A" w:rsidRPr="0040723A" w:rsidRDefault="0040723A" w:rsidP="002407A4">
            <w:pPr>
              <w:spacing w:line="276" w:lineRule="auto"/>
              <w:rPr>
                <w:rFonts w:ascii="Abadi" w:hAnsi="Abadi"/>
              </w:rPr>
            </w:pPr>
          </w:p>
        </w:tc>
        <w:tc>
          <w:tcPr>
            <w:tcW w:w="3477" w:type="dxa"/>
          </w:tcPr>
          <w:p w14:paraId="4243342F" w14:textId="77777777" w:rsid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 xml:space="preserve">- Distance-based models (KNN, SVM) </w:t>
            </w:r>
            <w:r>
              <w:rPr>
                <w:rFonts w:ascii="Abadi" w:hAnsi="Abadi"/>
              </w:rPr>
              <w:t xml:space="preserve"> </w:t>
            </w:r>
          </w:p>
          <w:p w14:paraId="2A430151" w14:textId="3CCB39BD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>
              <w:rPr>
                <w:rFonts w:ascii="Abadi" w:hAnsi="Abadi"/>
              </w:rPr>
              <w:t xml:space="preserve">  </w:t>
            </w:r>
            <w:r w:rsidRPr="0040723A">
              <w:rPr>
                <w:rFonts w:ascii="Abadi" w:hAnsi="Abadi"/>
              </w:rPr>
              <w:t>rely on feature magnitude</w:t>
            </w:r>
          </w:p>
          <w:p w14:paraId="5F44F410" w14:textId="77777777" w:rsid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 xml:space="preserve">- Gradient-based models converge </w:t>
            </w:r>
          </w:p>
          <w:p w14:paraId="6796371F" w14:textId="74542F35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>
              <w:rPr>
                <w:rFonts w:ascii="Abadi" w:hAnsi="Abadi"/>
              </w:rPr>
              <w:t xml:space="preserve">  </w:t>
            </w:r>
            <w:r w:rsidRPr="0040723A">
              <w:rPr>
                <w:rFonts w:ascii="Abadi" w:hAnsi="Abadi"/>
              </w:rPr>
              <w:t>faster with normalized inputs</w:t>
            </w:r>
          </w:p>
          <w:p w14:paraId="08CD9108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  <w:r w:rsidRPr="0040723A">
              <w:rPr>
                <w:rFonts w:ascii="Abadi" w:hAnsi="Abadi"/>
              </w:rPr>
              <w:t>- PCA is sensitive to feature variance</w:t>
            </w:r>
          </w:p>
          <w:p w14:paraId="732C6450" w14:textId="77777777" w:rsidR="0040723A" w:rsidRPr="0040723A" w:rsidRDefault="0040723A" w:rsidP="002407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badi" w:hAnsi="Abadi"/>
              </w:rPr>
            </w:pPr>
          </w:p>
        </w:tc>
      </w:tr>
    </w:tbl>
    <w:p w14:paraId="70466FEC" w14:textId="77777777" w:rsidR="0040723A" w:rsidRPr="0040723A" w:rsidRDefault="0040723A" w:rsidP="00407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badi" w:hAnsi="Abadi"/>
          <w:b/>
          <w:bCs/>
          <w:sz w:val="10"/>
          <w:szCs w:val="10"/>
        </w:rPr>
      </w:pPr>
    </w:p>
    <w:p w14:paraId="6BD7D1E7" w14:textId="77777777" w:rsidR="0040723A" w:rsidRPr="0040723A" w:rsidRDefault="0040723A" w:rsidP="0040723A">
      <w:pPr>
        <w:ind w:left="720"/>
        <w:rPr>
          <w:rFonts w:ascii="Abadi" w:hAnsi="Abadi"/>
        </w:rPr>
      </w:pPr>
    </w:p>
    <w:sectPr w:rsidR="0040723A" w:rsidRPr="0040723A" w:rsidSect="00EE6355">
      <w:pgSz w:w="12240" w:h="15840"/>
      <w:pgMar w:top="520" w:right="116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506F1"/>
    <w:multiLevelType w:val="multilevel"/>
    <w:tmpl w:val="091E478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536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07E"/>
    <w:rsid w:val="002407A4"/>
    <w:rsid w:val="0040723A"/>
    <w:rsid w:val="006A0A4F"/>
    <w:rsid w:val="00CE3A08"/>
    <w:rsid w:val="00E5707E"/>
    <w:rsid w:val="00EE6355"/>
    <w:rsid w:val="00FE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101F"/>
  <w15:docId w15:val="{74E23E5D-D679-4C20-86C7-1384FB84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E635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4072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Ehsan</dc:creator>
  <cp:lastModifiedBy>Saad Ehsan</cp:lastModifiedBy>
  <cp:revision>5</cp:revision>
  <dcterms:created xsi:type="dcterms:W3CDTF">2026-06-06T19:36:00Z</dcterms:created>
  <dcterms:modified xsi:type="dcterms:W3CDTF">2026-06-06T19:49:00Z</dcterms:modified>
</cp:coreProperties>
</file>